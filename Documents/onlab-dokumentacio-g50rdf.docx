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FA9DA28" w14:textId="77777777" w:rsidR="00FD313A" w:rsidRPr="00836242" w:rsidRDefault="00BF1B82">
      <w:pPr>
        <w:pStyle w:val="Fedlapcim"/>
      </w:pPr>
      <w:r w:rsidRPr="00836242">
        <w:rPr>
          <w:noProof/>
          <w:lang w:eastAsia="hu-HU" w:bidi="ar-SA"/>
        </w:rPr>
        <w:drawing>
          <wp:anchor distT="0" distB="0" distL="0" distR="0" simplePos="0" relativeHeight="251657728" behindDoc="0" locked="0" layoutInCell="1" allowOverlap="1" wp14:anchorId="54F59D69" wp14:editId="6DA4AB58">
            <wp:simplePos x="0" y="0"/>
            <wp:positionH relativeFrom="column">
              <wp:align>center</wp:align>
            </wp:positionH>
            <wp:positionV relativeFrom="paragraph">
              <wp:posOffset>0</wp:posOffset>
            </wp:positionV>
            <wp:extent cx="5191125" cy="1375410"/>
            <wp:effectExtent l="0" t="0" r="9525"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1125" cy="13754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222ED27" w14:textId="77777777" w:rsidR="00FD313A" w:rsidRPr="00836242" w:rsidRDefault="00FD313A">
      <w:pPr>
        <w:pStyle w:val="Fedlapcim"/>
      </w:pPr>
      <w:r w:rsidRPr="00836242">
        <w:t>Önálló laboratórium beszámoló</w:t>
      </w:r>
    </w:p>
    <w:p w14:paraId="10F0A2A0" w14:textId="09753021" w:rsidR="00FD313A" w:rsidRPr="00836242" w:rsidRDefault="00A163CF" w:rsidP="00A163CF">
      <w:pPr>
        <w:jc w:val="center"/>
      </w:pPr>
      <w:r w:rsidRPr="00A163CF">
        <w:t>Távközlési és Mesterséges Intelligencia Tanszék</w:t>
      </w:r>
    </w:p>
    <w:p w14:paraId="7A9B831B" w14:textId="77777777" w:rsidR="00FD313A" w:rsidRPr="00836242" w:rsidRDefault="00FD313A">
      <w:pPr>
        <w:jc w:val="center"/>
      </w:pPr>
    </w:p>
    <w:tbl>
      <w:tblPr>
        <w:tblW w:w="0" w:type="auto"/>
        <w:tblInd w:w="1809" w:type="dxa"/>
        <w:tblLook w:val="04A0" w:firstRow="1" w:lastRow="0" w:firstColumn="1" w:lastColumn="0" w:noHBand="0" w:noVBand="1"/>
      </w:tblPr>
      <w:tblGrid>
        <w:gridCol w:w="2986"/>
        <w:gridCol w:w="3535"/>
      </w:tblGrid>
      <w:tr w:rsidR="001A47FA" w:rsidRPr="00836242" w14:paraId="31A641BF" w14:textId="77777777" w:rsidTr="0039232A">
        <w:trPr>
          <w:trHeight w:val="377"/>
        </w:trPr>
        <w:tc>
          <w:tcPr>
            <w:tcW w:w="2986" w:type="dxa"/>
          </w:tcPr>
          <w:p w14:paraId="3B018F61" w14:textId="77777777" w:rsidR="001A47FA" w:rsidRPr="00836242" w:rsidRDefault="000759A5" w:rsidP="0039232A">
            <w:pPr>
              <w:ind w:left="0" w:firstLine="0"/>
              <w:jc w:val="left"/>
            </w:pPr>
            <w:r w:rsidRPr="00836242">
              <w:rPr>
                <w:sz w:val="28"/>
              </w:rPr>
              <w:t>Készítette</w:t>
            </w:r>
            <w:r w:rsidRPr="00836242">
              <w:t>:</w:t>
            </w:r>
          </w:p>
        </w:tc>
        <w:tc>
          <w:tcPr>
            <w:tcW w:w="3535" w:type="dxa"/>
          </w:tcPr>
          <w:p w14:paraId="45E65DB8" w14:textId="6F86A8FE" w:rsidR="001A47FA" w:rsidRPr="00836242" w:rsidRDefault="000759A5" w:rsidP="0039232A">
            <w:pPr>
              <w:ind w:left="0" w:firstLine="0"/>
              <w:jc w:val="center"/>
              <w:rPr>
                <w:b/>
                <w:sz w:val="28"/>
              </w:rPr>
            </w:pPr>
            <w:r w:rsidRPr="00836242">
              <w:rPr>
                <w:b/>
                <w:sz w:val="28"/>
              </w:rPr>
              <w:t>B</w:t>
            </w:r>
            <w:r w:rsidR="00EB2353" w:rsidRPr="00836242">
              <w:rPr>
                <w:b/>
                <w:sz w:val="28"/>
              </w:rPr>
              <w:t>uga</w:t>
            </w:r>
            <w:r w:rsidRPr="00836242">
              <w:rPr>
                <w:b/>
                <w:sz w:val="28"/>
              </w:rPr>
              <w:t xml:space="preserve"> Péter</w:t>
            </w:r>
          </w:p>
        </w:tc>
      </w:tr>
      <w:tr w:rsidR="001A47FA" w:rsidRPr="00836242" w14:paraId="2E9870AA" w14:textId="77777777" w:rsidTr="0039232A">
        <w:trPr>
          <w:trHeight w:val="395"/>
        </w:trPr>
        <w:tc>
          <w:tcPr>
            <w:tcW w:w="2986" w:type="dxa"/>
          </w:tcPr>
          <w:p w14:paraId="5235176C" w14:textId="77777777" w:rsidR="001A47FA" w:rsidRPr="00836242" w:rsidRDefault="000759A5" w:rsidP="0039232A">
            <w:pPr>
              <w:widowControl/>
              <w:suppressAutoHyphens w:val="0"/>
              <w:autoSpaceDE w:val="0"/>
              <w:autoSpaceDN w:val="0"/>
              <w:adjustRightInd w:val="0"/>
              <w:ind w:left="0" w:firstLine="0"/>
              <w:jc w:val="left"/>
              <w:rPr>
                <w:rFonts w:eastAsia="Times New Roman" w:cs="Times New Roman"/>
                <w:kern w:val="0"/>
                <w:sz w:val="28"/>
                <w:lang w:bidi="ar-SA"/>
              </w:rPr>
            </w:pPr>
            <w:r w:rsidRPr="00836242">
              <w:rPr>
                <w:rFonts w:eastAsia="Times New Roman" w:cs="Times New Roman"/>
                <w:kern w:val="0"/>
                <w:sz w:val="28"/>
                <w:lang w:bidi="ar-SA"/>
              </w:rPr>
              <w:t>Neptun-kód:</w:t>
            </w:r>
          </w:p>
        </w:tc>
        <w:tc>
          <w:tcPr>
            <w:tcW w:w="3535" w:type="dxa"/>
          </w:tcPr>
          <w:p w14:paraId="59D07EAC" w14:textId="192CFDDE" w:rsidR="001A47FA" w:rsidRPr="00836242" w:rsidRDefault="00F74AB4" w:rsidP="0039232A">
            <w:pPr>
              <w:ind w:left="0" w:firstLine="0"/>
              <w:jc w:val="center"/>
            </w:pPr>
            <w:r w:rsidRPr="00836242">
              <w:rPr>
                <w:rFonts w:eastAsia="Times New Roman" w:cs="Times New Roman"/>
                <w:b/>
                <w:bCs/>
                <w:kern w:val="0"/>
                <w:sz w:val="28"/>
                <w:lang w:bidi="ar-SA"/>
              </w:rPr>
              <w:t>G50RDF</w:t>
            </w:r>
          </w:p>
        </w:tc>
      </w:tr>
      <w:tr w:rsidR="001A47FA" w:rsidRPr="00836242" w14:paraId="50A44F34" w14:textId="77777777" w:rsidTr="0039232A">
        <w:trPr>
          <w:trHeight w:val="395"/>
        </w:trPr>
        <w:tc>
          <w:tcPr>
            <w:tcW w:w="2986" w:type="dxa"/>
          </w:tcPr>
          <w:p w14:paraId="2926FDFB" w14:textId="77777777" w:rsidR="001A47FA" w:rsidRPr="00836242" w:rsidRDefault="000759A5" w:rsidP="0039232A">
            <w:pPr>
              <w:ind w:left="0" w:firstLine="0"/>
              <w:jc w:val="left"/>
            </w:pPr>
            <w:r w:rsidRPr="00836242">
              <w:rPr>
                <w:rFonts w:eastAsia="Times New Roman" w:cs="Times New Roman"/>
                <w:kern w:val="0"/>
                <w:sz w:val="28"/>
                <w:lang w:bidi="ar-SA"/>
              </w:rPr>
              <w:t>Ágazat:</w:t>
            </w:r>
          </w:p>
        </w:tc>
        <w:tc>
          <w:tcPr>
            <w:tcW w:w="3535" w:type="dxa"/>
          </w:tcPr>
          <w:p w14:paraId="57EA3FF4" w14:textId="2BA9C5FC" w:rsidR="001A47FA" w:rsidRPr="00836242" w:rsidRDefault="00F74AB4" w:rsidP="0039232A">
            <w:pPr>
              <w:widowControl/>
              <w:suppressAutoHyphens w:val="0"/>
              <w:autoSpaceDE w:val="0"/>
              <w:autoSpaceDN w:val="0"/>
              <w:adjustRightInd w:val="0"/>
              <w:ind w:left="0" w:firstLine="0"/>
              <w:jc w:val="center"/>
              <w:rPr>
                <w:rFonts w:eastAsia="Times New Roman" w:cs="Times New Roman"/>
                <w:b/>
                <w:bCs/>
                <w:kern w:val="0"/>
                <w:sz w:val="28"/>
                <w:lang w:bidi="ar-SA"/>
              </w:rPr>
            </w:pPr>
            <w:r w:rsidRPr="00836242">
              <w:rPr>
                <w:rFonts w:eastAsia="Times New Roman" w:cs="Times New Roman"/>
                <w:b/>
                <w:bCs/>
                <w:kern w:val="0"/>
                <w:sz w:val="28"/>
                <w:lang w:bidi="ar-SA"/>
              </w:rPr>
              <w:t>Intelligens Hálózatok</w:t>
            </w:r>
          </w:p>
        </w:tc>
      </w:tr>
      <w:tr w:rsidR="001A47FA" w:rsidRPr="00836242" w14:paraId="32270BAB" w14:textId="77777777" w:rsidTr="0039232A">
        <w:trPr>
          <w:trHeight w:val="395"/>
        </w:trPr>
        <w:tc>
          <w:tcPr>
            <w:tcW w:w="2986" w:type="dxa"/>
          </w:tcPr>
          <w:p w14:paraId="4A7F5661" w14:textId="77777777" w:rsidR="001A47FA" w:rsidRPr="00836242" w:rsidRDefault="000759A5" w:rsidP="0039232A">
            <w:pPr>
              <w:widowControl/>
              <w:suppressAutoHyphens w:val="0"/>
              <w:autoSpaceDE w:val="0"/>
              <w:autoSpaceDN w:val="0"/>
              <w:adjustRightInd w:val="0"/>
              <w:ind w:left="0" w:firstLine="0"/>
              <w:jc w:val="left"/>
            </w:pPr>
            <w:r w:rsidRPr="00836242">
              <w:rPr>
                <w:rFonts w:eastAsia="Times New Roman" w:cs="Times New Roman"/>
                <w:kern w:val="0"/>
                <w:sz w:val="28"/>
                <w:lang w:bidi="ar-SA"/>
              </w:rPr>
              <w:t>E-mail cím:</w:t>
            </w:r>
          </w:p>
        </w:tc>
        <w:tc>
          <w:tcPr>
            <w:tcW w:w="3535" w:type="dxa"/>
          </w:tcPr>
          <w:p w14:paraId="1221B4F0" w14:textId="55C33415" w:rsidR="001A47FA" w:rsidRPr="00836242" w:rsidRDefault="00F74AB4" w:rsidP="0039232A">
            <w:pPr>
              <w:widowControl/>
              <w:suppressAutoHyphens w:val="0"/>
              <w:autoSpaceDE w:val="0"/>
              <w:autoSpaceDN w:val="0"/>
              <w:adjustRightInd w:val="0"/>
              <w:ind w:left="0" w:firstLine="0"/>
              <w:jc w:val="center"/>
              <w:rPr>
                <w:rFonts w:eastAsia="Times New Roman" w:cs="Times New Roman"/>
                <w:b/>
                <w:bCs/>
                <w:kern w:val="0"/>
                <w:sz w:val="28"/>
                <w:lang w:bidi="ar-SA"/>
              </w:rPr>
            </w:pPr>
            <w:r w:rsidRPr="00225A0A">
              <w:rPr>
                <w:rFonts w:eastAsia="Times New Roman" w:cs="Times New Roman"/>
                <w:b/>
                <w:bCs/>
                <w:kern w:val="0"/>
                <w:sz w:val="28"/>
                <w:lang w:bidi="ar-SA"/>
              </w:rPr>
              <w:t>buga.peti@gmail.com</w:t>
            </w:r>
          </w:p>
        </w:tc>
      </w:tr>
      <w:tr w:rsidR="001A47FA" w:rsidRPr="00836242" w14:paraId="5E96CCCF" w14:textId="77777777" w:rsidTr="0039232A">
        <w:trPr>
          <w:trHeight w:val="395"/>
        </w:trPr>
        <w:tc>
          <w:tcPr>
            <w:tcW w:w="2986" w:type="dxa"/>
          </w:tcPr>
          <w:p w14:paraId="1EF7669B" w14:textId="77777777" w:rsidR="001A47FA" w:rsidRPr="00836242" w:rsidRDefault="000759A5" w:rsidP="0039232A">
            <w:pPr>
              <w:widowControl/>
              <w:suppressAutoHyphens w:val="0"/>
              <w:autoSpaceDE w:val="0"/>
              <w:autoSpaceDN w:val="0"/>
              <w:adjustRightInd w:val="0"/>
              <w:ind w:left="0" w:firstLine="0"/>
              <w:jc w:val="left"/>
            </w:pPr>
            <w:r w:rsidRPr="00836242">
              <w:rPr>
                <w:rFonts w:eastAsia="Times New Roman" w:cs="Times New Roman"/>
                <w:kern w:val="0"/>
                <w:sz w:val="28"/>
                <w:lang w:bidi="ar-SA"/>
              </w:rPr>
              <w:t>Konzulens(ek):</w:t>
            </w:r>
          </w:p>
        </w:tc>
        <w:tc>
          <w:tcPr>
            <w:tcW w:w="3535" w:type="dxa"/>
          </w:tcPr>
          <w:p w14:paraId="142806BA" w14:textId="279F2000" w:rsidR="001A47FA" w:rsidRPr="00836242" w:rsidRDefault="000759A5" w:rsidP="0039232A">
            <w:pPr>
              <w:widowControl/>
              <w:suppressAutoHyphens w:val="0"/>
              <w:autoSpaceDE w:val="0"/>
              <w:autoSpaceDN w:val="0"/>
              <w:adjustRightInd w:val="0"/>
              <w:ind w:left="0" w:firstLine="0"/>
              <w:jc w:val="center"/>
              <w:rPr>
                <w:rFonts w:eastAsia="Times New Roman" w:cs="Times New Roman"/>
                <w:b/>
                <w:bCs/>
                <w:kern w:val="0"/>
                <w:sz w:val="28"/>
                <w:lang w:bidi="ar-SA"/>
              </w:rPr>
            </w:pPr>
            <w:r w:rsidRPr="00836242">
              <w:rPr>
                <w:rFonts w:eastAsia="Times New Roman" w:cs="Times New Roman"/>
                <w:b/>
                <w:bCs/>
                <w:kern w:val="0"/>
                <w:sz w:val="28"/>
                <w:lang w:bidi="ar-SA"/>
              </w:rPr>
              <w:t xml:space="preserve">Dr. </w:t>
            </w:r>
            <w:r w:rsidR="00F74AB4" w:rsidRPr="00836242">
              <w:rPr>
                <w:rFonts w:eastAsia="Times New Roman" w:cs="Times New Roman"/>
                <w:b/>
                <w:bCs/>
                <w:kern w:val="0"/>
                <w:sz w:val="28"/>
                <w:lang w:bidi="ar-SA"/>
              </w:rPr>
              <w:t xml:space="preserve">Maliosz Markosz, </w:t>
            </w:r>
            <w:r w:rsidR="00F74AB4" w:rsidRPr="00836242">
              <w:rPr>
                <w:rFonts w:eastAsia="Times New Roman" w:cs="Times New Roman"/>
                <w:b/>
                <w:bCs/>
                <w:kern w:val="0"/>
                <w:sz w:val="28"/>
                <w:lang w:bidi="ar-SA"/>
              </w:rPr>
              <w:br/>
              <w:t>Dr. Simon Csaba</w:t>
            </w:r>
          </w:p>
        </w:tc>
      </w:tr>
      <w:tr w:rsidR="001A47FA" w:rsidRPr="00836242" w14:paraId="28A190AC" w14:textId="77777777" w:rsidTr="0039232A">
        <w:trPr>
          <w:trHeight w:val="395"/>
        </w:trPr>
        <w:tc>
          <w:tcPr>
            <w:tcW w:w="2986" w:type="dxa"/>
          </w:tcPr>
          <w:p w14:paraId="5A3C06BA" w14:textId="77777777" w:rsidR="001A47FA" w:rsidRPr="00836242" w:rsidRDefault="000759A5" w:rsidP="0039232A">
            <w:pPr>
              <w:widowControl/>
              <w:suppressAutoHyphens w:val="0"/>
              <w:autoSpaceDE w:val="0"/>
              <w:autoSpaceDN w:val="0"/>
              <w:adjustRightInd w:val="0"/>
              <w:ind w:left="0" w:firstLine="0"/>
              <w:jc w:val="left"/>
              <w:rPr>
                <w:rFonts w:eastAsia="Times New Roman" w:cs="Times New Roman"/>
                <w:kern w:val="0"/>
                <w:sz w:val="28"/>
                <w:lang w:bidi="ar-SA"/>
              </w:rPr>
            </w:pPr>
            <w:r w:rsidRPr="00836242">
              <w:rPr>
                <w:rFonts w:eastAsia="Times New Roman" w:cs="Times New Roman"/>
                <w:kern w:val="0"/>
                <w:sz w:val="28"/>
                <w:lang w:bidi="ar-SA"/>
              </w:rPr>
              <w:t>E-mail címe(ik):</w:t>
            </w:r>
          </w:p>
        </w:tc>
        <w:tc>
          <w:tcPr>
            <w:tcW w:w="3535" w:type="dxa"/>
          </w:tcPr>
          <w:p w14:paraId="2DF2C49D" w14:textId="6931794E" w:rsidR="001A47FA" w:rsidRPr="00836242" w:rsidRDefault="00F74AB4" w:rsidP="0039232A">
            <w:pPr>
              <w:widowControl/>
              <w:suppressAutoHyphens w:val="0"/>
              <w:autoSpaceDE w:val="0"/>
              <w:autoSpaceDN w:val="0"/>
              <w:adjustRightInd w:val="0"/>
              <w:ind w:left="0" w:firstLine="0"/>
              <w:jc w:val="center"/>
              <w:rPr>
                <w:rFonts w:eastAsia="Times New Roman" w:cs="Times New Roman"/>
                <w:b/>
                <w:bCs/>
                <w:kern w:val="0"/>
                <w:sz w:val="28"/>
                <w:lang w:bidi="ar-SA"/>
              </w:rPr>
            </w:pPr>
            <w:r w:rsidRPr="00225A0A">
              <w:rPr>
                <w:rFonts w:eastAsia="Times New Roman" w:cs="Times New Roman"/>
                <w:b/>
                <w:bCs/>
                <w:kern w:val="0"/>
                <w:sz w:val="28"/>
                <w:lang w:bidi="ar-SA"/>
              </w:rPr>
              <w:t>maliosz@tmit.bme.hu</w:t>
            </w:r>
            <w:r w:rsidR="008257A0">
              <w:rPr>
                <w:rFonts w:eastAsia="Times New Roman" w:cs="Times New Roman"/>
                <w:b/>
                <w:bCs/>
                <w:kern w:val="0"/>
                <w:sz w:val="28"/>
                <w:lang w:bidi="ar-SA"/>
              </w:rPr>
              <w:t>,</w:t>
            </w:r>
          </w:p>
          <w:p w14:paraId="4BDAEC21" w14:textId="1B70F4DF" w:rsidR="00F74AB4" w:rsidRPr="00836242" w:rsidRDefault="0009286B" w:rsidP="0039232A">
            <w:pPr>
              <w:widowControl/>
              <w:suppressAutoHyphens w:val="0"/>
              <w:autoSpaceDE w:val="0"/>
              <w:autoSpaceDN w:val="0"/>
              <w:adjustRightInd w:val="0"/>
              <w:ind w:left="0" w:firstLine="0"/>
              <w:jc w:val="center"/>
              <w:rPr>
                <w:rFonts w:eastAsia="Times New Roman" w:cs="Times New Roman"/>
                <w:b/>
                <w:bCs/>
                <w:kern w:val="0"/>
                <w:sz w:val="28"/>
                <w:lang w:bidi="ar-SA"/>
              </w:rPr>
            </w:pPr>
            <w:r w:rsidRPr="00836242">
              <w:rPr>
                <w:rFonts w:eastAsia="Times New Roman" w:cs="Times New Roman"/>
                <w:b/>
                <w:bCs/>
                <w:kern w:val="0"/>
                <w:sz w:val="28"/>
                <w:lang w:bidi="ar-SA"/>
              </w:rPr>
              <w:t>s</w:t>
            </w:r>
            <w:r w:rsidR="00F74AB4" w:rsidRPr="00836242">
              <w:rPr>
                <w:rFonts w:eastAsia="Times New Roman" w:cs="Times New Roman"/>
                <w:b/>
                <w:bCs/>
                <w:kern w:val="0"/>
                <w:sz w:val="28"/>
                <w:lang w:bidi="ar-SA"/>
              </w:rPr>
              <w:t>imon@tmit.bme.hu</w:t>
            </w:r>
          </w:p>
        </w:tc>
      </w:tr>
    </w:tbl>
    <w:p w14:paraId="5937D26D" w14:textId="77777777" w:rsidR="00FD313A" w:rsidRPr="00836242" w:rsidRDefault="00FD313A">
      <w:pPr>
        <w:jc w:val="center"/>
      </w:pPr>
    </w:p>
    <w:p w14:paraId="4D90856D" w14:textId="77777777" w:rsidR="00FD313A" w:rsidRPr="00836242" w:rsidRDefault="00FD313A">
      <w:pPr>
        <w:jc w:val="center"/>
      </w:pPr>
    </w:p>
    <w:p w14:paraId="1C7DC452" w14:textId="49834CF1" w:rsidR="00FD313A" w:rsidRPr="00836242" w:rsidRDefault="00F74AB4" w:rsidP="00F74AB4">
      <w:pPr>
        <w:pStyle w:val="Fedlapcim2"/>
      </w:pPr>
      <w:r w:rsidRPr="00836242">
        <w:t>Live streaming s</w:t>
      </w:r>
      <w:r w:rsidR="00E25FA6">
        <w:t>zolgáltatás</w:t>
      </w:r>
      <w:r w:rsidRPr="00836242">
        <w:t xml:space="preserve"> kialakítása konténeralapú környezetben</w:t>
      </w:r>
    </w:p>
    <w:p w14:paraId="1FE13B3C" w14:textId="77777777" w:rsidR="00FD313A" w:rsidRPr="00836242" w:rsidRDefault="00FD313A">
      <w:pPr>
        <w:ind w:firstLine="426"/>
      </w:pPr>
    </w:p>
    <w:p w14:paraId="1EAA1E2D" w14:textId="77777777" w:rsidR="00FD313A" w:rsidRPr="00836242" w:rsidRDefault="00FD313A">
      <w:pPr>
        <w:pStyle w:val="Fedlapcim2"/>
      </w:pPr>
      <w:r w:rsidRPr="00836242">
        <w:t>Feladat</w:t>
      </w:r>
    </w:p>
    <w:p w14:paraId="65C1FCE5" w14:textId="1F2DE9A0" w:rsidR="00FD313A" w:rsidRPr="00836242" w:rsidRDefault="004763DB">
      <w:pPr>
        <w:ind w:firstLine="426"/>
      </w:pPr>
      <w:r w:rsidRPr="00836242">
        <w:t>A feladat célja egy élő videó</w:t>
      </w:r>
      <w:r w:rsidR="00F27390">
        <w:t xml:space="preserve"> közvetítő</w:t>
      </w:r>
      <w:r w:rsidRPr="00836242">
        <w:t xml:space="preserve"> </w:t>
      </w:r>
      <w:r w:rsidR="00F27390">
        <w:t>(</w:t>
      </w:r>
      <w:r w:rsidRPr="00836242">
        <w:t>streaming</w:t>
      </w:r>
      <w:r w:rsidR="00F27390">
        <w:t>)</w:t>
      </w:r>
      <w:r w:rsidRPr="00836242">
        <w:t xml:space="preserve"> szolgáltatás fejlesztése konténerizált mikroszolgáltatás-architektúrában, Kubernetes környezetben. A hallgatónak ki kell alakítania a rendszer fő komponenseit (pl. stream kezelés, felhasználókezelés, nézőszámlálás), és biztosítania kell azok együttműködését konténerekben.</w:t>
      </w:r>
    </w:p>
    <w:p w14:paraId="5E0FC75D" w14:textId="77777777" w:rsidR="00FD313A" w:rsidRPr="00836242" w:rsidRDefault="00FD313A">
      <w:pPr>
        <w:ind w:firstLine="426"/>
      </w:pPr>
    </w:p>
    <w:p w14:paraId="1E602363" w14:textId="77777777" w:rsidR="00FD313A" w:rsidRPr="00836242" w:rsidRDefault="00FD313A">
      <w:pPr>
        <w:ind w:firstLine="426"/>
      </w:pPr>
    </w:p>
    <w:p w14:paraId="693A5651" w14:textId="310307F3" w:rsidR="00FD313A" w:rsidRPr="00836242" w:rsidRDefault="00FD313A">
      <w:pPr>
        <w:jc w:val="center"/>
        <w:rPr>
          <w:b/>
          <w:bCs/>
          <w:sz w:val="28"/>
          <w:szCs w:val="28"/>
        </w:rPr>
        <w:sectPr w:rsidR="00FD313A" w:rsidRPr="00836242" w:rsidSect="00E560FC">
          <w:pgSz w:w="11906" w:h="16838" w:code="9"/>
          <w:pgMar w:top="1138" w:right="1138" w:bottom="1138" w:left="1138" w:header="720" w:footer="720" w:gutter="0"/>
          <w:cols w:space="720"/>
        </w:sectPr>
      </w:pPr>
      <w:r w:rsidRPr="00836242">
        <w:rPr>
          <w:b/>
          <w:bCs/>
          <w:sz w:val="28"/>
          <w:szCs w:val="28"/>
        </w:rPr>
        <w:t>20</w:t>
      </w:r>
      <w:r w:rsidR="001E3764" w:rsidRPr="00836242">
        <w:rPr>
          <w:b/>
          <w:bCs/>
          <w:sz w:val="28"/>
          <w:szCs w:val="28"/>
        </w:rPr>
        <w:t>24</w:t>
      </w:r>
      <w:r w:rsidRPr="00836242">
        <w:rPr>
          <w:b/>
          <w:bCs/>
          <w:sz w:val="28"/>
          <w:szCs w:val="28"/>
        </w:rPr>
        <w:t>/20</w:t>
      </w:r>
      <w:r w:rsidR="001E3764" w:rsidRPr="00836242">
        <w:rPr>
          <w:b/>
          <w:bCs/>
          <w:sz w:val="28"/>
          <w:szCs w:val="28"/>
        </w:rPr>
        <w:t>25</w:t>
      </w:r>
      <w:r w:rsidRPr="00836242">
        <w:rPr>
          <w:b/>
          <w:bCs/>
          <w:sz w:val="28"/>
          <w:szCs w:val="28"/>
        </w:rPr>
        <w:t xml:space="preserve">. </w:t>
      </w:r>
      <w:r w:rsidR="00894DAF" w:rsidRPr="00836242">
        <w:rPr>
          <w:b/>
          <w:bCs/>
          <w:sz w:val="28"/>
          <w:szCs w:val="28"/>
        </w:rPr>
        <w:t>2</w:t>
      </w:r>
      <w:r w:rsidRPr="00836242">
        <w:rPr>
          <w:b/>
          <w:bCs/>
          <w:sz w:val="28"/>
          <w:szCs w:val="28"/>
        </w:rPr>
        <w:t>. félév</w:t>
      </w:r>
    </w:p>
    <w:p w14:paraId="7E0E5AF5" w14:textId="77777777" w:rsidR="00FD313A" w:rsidRPr="00836242" w:rsidRDefault="00FD313A">
      <w:pPr>
        <w:pStyle w:val="Heading1"/>
      </w:pPr>
      <w:r w:rsidRPr="00836242">
        <w:lastRenderedPageBreak/>
        <w:t>A laboratóriumi munka környezetének ismertetése, a munka előzményei és kiindulási állapota</w:t>
      </w:r>
    </w:p>
    <w:p w14:paraId="07C45AAD" w14:textId="77777777" w:rsidR="00FD313A" w:rsidRPr="00836242" w:rsidRDefault="00941BE6">
      <w:pPr>
        <w:pStyle w:val="Heading2"/>
      </w:pPr>
      <w:r w:rsidRPr="00836242">
        <w:t xml:space="preserve">1.1 </w:t>
      </w:r>
      <w:r w:rsidR="00FD313A" w:rsidRPr="00836242">
        <w:t>Bevezető</w:t>
      </w:r>
      <w:r w:rsidRPr="00836242">
        <w:t xml:space="preserve"> </w:t>
      </w:r>
    </w:p>
    <w:p w14:paraId="19A6526B" w14:textId="0D010278" w:rsidR="00C5503D" w:rsidRPr="00836242" w:rsidRDefault="00C5503D" w:rsidP="006E3F5F">
      <w:pPr>
        <w:pStyle w:val="BodyText"/>
        <w:ind w:left="0"/>
      </w:pPr>
      <w:r w:rsidRPr="00836242">
        <w:t xml:space="preserve">Napjainkban a streaming szolgáltatások szinte mindenhol jelen vannak az életünkben. Gondoljunk csak a </w:t>
      </w:r>
      <w:r w:rsidR="00B23FB4" w:rsidRPr="00836242">
        <w:t>szórakozásra,</w:t>
      </w:r>
      <w:r w:rsidRPr="00836242">
        <w:t xml:space="preserve"> mint a Netflix vagy a YouTube, az oktatásra (online kurzusok, előadások közvetítése) vagy akár az ipari felhasználásra (távoli megbeszélések, folyamatok monitorozása). Az, hogy videó- és audiotartalmakat valós időben tudunk továbbítani az interneten keresztül, alapvetővé vált.</w:t>
      </w:r>
    </w:p>
    <w:p w14:paraId="1CB4994F" w14:textId="77777777" w:rsidR="00C5503D" w:rsidRPr="00836242" w:rsidRDefault="00C5503D" w:rsidP="00C5503D">
      <w:pPr>
        <w:pStyle w:val="BodyText"/>
      </w:pPr>
    </w:p>
    <w:p w14:paraId="576A20C9" w14:textId="52EF4154" w:rsidR="00C5503D" w:rsidRPr="00836242" w:rsidRDefault="00C5503D" w:rsidP="006E3F5F">
      <w:pPr>
        <w:pStyle w:val="BodyText"/>
        <w:ind w:left="0"/>
      </w:pPr>
      <w:r w:rsidRPr="00836242">
        <w:t>Ezeknek a komplex rendszereknek a működtetése komoly informatikai hátteret igényel. Itt jönnek képbe a modern IT megoldások, mint a felhőalapú rendszerek és a konténerizáció. A felhő lehetővé teszi, hogy rugalmasan, igény szerint használjunk szervereket és erőforrásokat, anélkül, hogy saját drága gépeket kellene vennünk és üzemeltetnünk. A konténerizáció pedig olyan, mint egy digitális "dobozolás": az alkalmazásainkat minden szükséges összetevővel együtt csomagoljuk be, így azok könnyen és megbízhatóan futtathatók szinte bármilyen számítógépen vagy szerveren. Ez nagyban megkönnyíti a fejlesztést és az üzemeltetést.</w:t>
      </w:r>
    </w:p>
    <w:p w14:paraId="1D78A03E" w14:textId="77777777" w:rsidR="00C5503D" w:rsidRPr="00836242" w:rsidRDefault="00C5503D" w:rsidP="00C5503D">
      <w:pPr>
        <w:pStyle w:val="BodyText"/>
      </w:pPr>
    </w:p>
    <w:p w14:paraId="37A824D2" w14:textId="1B803B48" w:rsidR="00C5503D" w:rsidRPr="00836242" w:rsidRDefault="00C5503D" w:rsidP="006E3F5F">
      <w:pPr>
        <w:pStyle w:val="BodyText"/>
        <w:ind w:left="0"/>
      </w:pPr>
      <w:r w:rsidRPr="00836242">
        <w:t>Ennek a laboratóriumi munkának a célja egy saját, egyszerűsített streaming rendszer alapjainak létrehozása volt. A projekt során arra törekedt</w:t>
      </w:r>
      <w:r w:rsidR="005929FA">
        <w:t>em</w:t>
      </w:r>
      <w:r w:rsidRPr="00836242">
        <w:t>, hogy megismerkedj</w:t>
      </w:r>
      <w:r w:rsidR="005929FA">
        <w:t>ek</w:t>
      </w:r>
      <w:r w:rsidRPr="00836242">
        <w:t xml:space="preserve"> a streaming technológiák működésével, és kipróbálj</w:t>
      </w:r>
      <w:r w:rsidR="005929FA">
        <w:t>am</w:t>
      </w:r>
      <w:r w:rsidRPr="00836242">
        <w:t>, hogyan lehet egy ilyen rendszert modern eszközökkel, mikroszolgáltatás-architektúra (azaz kisebb, önálló részekre bontott alkalmazás) és konténerizáció (Docker, Kubernetes) segítségével felépíteni.</w:t>
      </w:r>
    </w:p>
    <w:p w14:paraId="48994BE7" w14:textId="77777777" w:rsidR="00C5503D" w:rsidRPr="00836242" w:rsidRDefault="00C5503D" w:rsidP="00C5503D">
      <w:pPr>
        <w:pStyle w:val="BodyText"/>
      </w:pPr>
    </w:p>
    <w:p w14:paraId="66E8E991" w14:textId="6507354A" w:rsidR="00FD313A" w:rsidRPr="00836242" w:rsidRDefault="00C5503D" w:rsidP="006E3F5F">
      <w:pPr>
        <w:pStyle w:val="BodyText"/>
        <w:ind w:left="0"/>
      </w:pPr>
      <w:r w:rsidRPr="00836242">
        <w:t>A motivációmat az adta, hogy gyakorlati tapasztalatot szerezzek ezekkel a napjainkban kulcsfontosságú technológiákkal kapcsolatban.</w:t>
      </w:r>
    </w:p>
    <w:p w14:paraId="4993CDD8" w14:textId="77777777" w:rsidR="00543CAE" w:rsidRPr="00836242" w:rsidRDefault="00543CAE" w:rsidP="00C5503D">
      <w:pPr>
        <w:pStyle w:val="BodyText"/>
      </w:pPr>
    </w:p>
    <w:p w14:paraId="26107734" w14:textId="4DA8A84E" w:rsidR="00FC3223" w:rsidRPr="00836242" w:rsidRDefault="00BB3F07" w:rsidP="00543CAE">
      <w:pPr>
        <w:pStyle w:val="Heading2"/>
        <w:numPr>
          <w:ilvl w:val="1"/>
          <w:numId w:val="5"/>
        </w:numPr>
      </w:pPr>
      <w:r>
        <w:t xml:space="preserve"> </w:t>
      </w:r>
      <w:r w:rsidR="00941BE6" w:rsidRPr="00836242">
        <w:t>Elméleti összefoglaló</w:t>
      </w:r>
    </w:p>
    <w:p w14:paraId="0C7FDB6F" w14:textId="0865803A" w:rsidR="00FC3223" w:rsidRPr="00836242" w:rsidRDefault="00FC3223" w:rsidP="006E3F5F">
      <w:pPr>
        <w:pStyle w:val="BodyText"/>
        <w:ind w:left="0"/>
      </w:pPr>
      <w:r w:rsidRPr="00836242">
        <w:t>Ahhoz, hogy megértsük a projekt lényegét és az alkalmazott megoldásokat, fontos áttekinteni azokat az alapvető technológiákat és koncepciókat, amelyekre építkez</w:t>
      </w:r>
      <w:r w:rsidR="005929FA">
        <w:t>het</w:t>
      </w:r>
      <w:r w:rsidRPr="00836242">
        <w:t>ünk. Ez a fejezet bemutatja a streaming, a mikroszolgáltatások, a konténerizáció és a felhőalapú rendszerek világát, kontextusba helyezve az elvégzett munkát.</w:t>
      </w:r>
      <w:r w:rsidR="00501F2E" w:rsidRPr="00836242">
        <w:t xml:space="preserve"> </w:t>
      </w:r>
      <w:r w:rsidR="00680DA2" w:rsidRPr="00836242">
        <w:t xml:space="preserve"> </w:t>
      </w:r>
    </w:p>
    <w:p w14:paraId="75A5B176" w14:textId="5B6C8D17" w:rsidR="00D71E75" w:rsidRPr="00836242" w:rsidRDefault="00D71E75" w:rsidP="00D71E75">
      <w:pPr>
        <w:pStyle w:val="Heading2"/>
        <w:numPr>
          <w:ilvl w:val="6"/>
          <w:numId w:val="1"/>
        </w:numPr>
      </w:pPr>
      <w:r w:rsidRPr="00836242">
        <w:t>1.2.1 Streaming technológiák áttekintése</w:t>
      </w:r>
    </w:p>
    <w:p w14:paraId="2F22368A" w14:textId="1D5ECE3E" w:rsidR="00D71E75" w:rsidRPr="00836242" w:rsidRDefault="00D71E75" w:rsidP="006E3F5F">
      <w:pPr>
        <w:pStyle w:val="BodyText"/>
        <w:ind w:left="0"/>
      </w:pPr>
      <w:r w:rsidRPr="00836242">
        <w:t>Az "élő streaming" lényege, hogy audio- vagy videótartalmat közel valós időben továbbítunk egy forrástól (pl. kamera, képernyő) egy vagy több néző felé az interneten keresztül. Ez eltér a hagyományos letöltéstől, ahol a teljes fájlt le kell tölteni a lejátszás előtt.</w:t>
      </w:r>
    </w:p>
    <w:p w14:paraId="4E930C45" w14:textId="77777777" w:rsidR="00D71E75" w:rsidRPr="00836242" w:rsidRDefault="00D71E75" w:rsidP="00D71E75">
      <w:pPr>
        <w:pStyle w:val="BodyText"/>
      </w:pPr>
    </w:p>
    <w:p w14:paraId="7A4A9F7C" w14:textId="77777777" w:rsidR="00D71E75" w:rsidRPr="00836242" w:rsidRDefault="00D71E75" w:rsidP="006E3F5F">
      <w:pPr>
        <w:pStyle w:val="BodyText"/>
        <w:ind w:left="0"/>
      </w:pPr>
      <w:r w:rsidRPr="00836242">
        <w:t>A streaming megvalósításához különböző protokollokat használnak, amelyek meghatározzák az adatok csomagolásának és továbbításának módját. Néhány elterjedt protokoll:</w:t>
      </w:r>
    </w:p>
    <w:p w14:paraId="1BD551E2" w14:textId="77777777" w:rsidR="00D71E75" w:rsidRPr="00836242" w:rsidRDefault="00D71E75" w:rsidP="00D71E75">
      <w:pPr>
        <w:pStyle w:val="BodyText"/>
      </w:pPr>
    </w:p>
    <w:p w14:paraId="61B30C10" w14:textId="4524D37E" w:rsidR="00304919" w:rsidRDefault="00D71E75" w:rsidP="00D71E75">
      <w:pPr>
        <w:pStyle w:val="BodyText"/>
        <w:numPr>
          <w:ilvl w:val="0"/>
          <w:numId w:val="8"/>
        </w:numPr>
      </w:pPr>
      <w:r w:rsidRPr="00836242">
        <w:rPr>
          <w:b/>
          <w:bCs/>
        </w:rPr>
        <w:t>RTMP (Real-Time Messaging Protocol):</w:t>
      </w:r>
      <w:r w:rsidRPr="00836242">
        <w:t xml:space="preserve"> Eredetileg az Adobe Flash Playerhez fejlesztették ki. Ma főként a tartalom feltöltésére (ingestion) használják a streaming szerver felé, mivel alacsony késleltetést biztosít. Böngészőben való közvetlen lejátszása azonban visszaszorult.</w:t>
      </w:r>
      <w:r w:rsidR="00B402AC">
        <w:t xml:space="preserve"> </w:t>
      </w:r>
      <w:sdt>
        <w:sdtPr>
          <w:id w:val="-1052844754"/>
          <w:citation/>
        </w:sdtPr>
        <w:sdtContent>
          <w:r w:rsidR="00B402AC">
            <w:fldChar w:fldCharType="begin"/>
          </w:r>
          <w:r w:rsidR="00B402AC">
            <w:rPr>
              <w:lang w:val="en-US"/>
            </w:rPr>
            <w:instrText xml:space="preserve">CITATION Ver19 \l 1033 </w:instrText>
          </w:r>
          <w:r w:rsidR="00B402AC">
            <w:fldChar w:fldCharType="separate"/>
          </w:r>
          <w:r w:rsidR="00C93E25" w:rsidRPr="00C93E25">
            <w:rPr>
              <w:noProof/>
              <w:lang w:val="en-US"/>
            </w:rPr>
            <w:t>[1]</w:t>
          </w:r>
          <w:r w:rsidR="00B402AC">
            <w:fldChar w:fldCharType="end"/>
          </w:r>
        </w:sdtContent>
      </w:sdt>
    </w:p>
    <w:p w14:paraId="2CE2AE29" w14:textId="7F0F7F95" w:rsidR="00D71E75" w:rsidRPr="00836242" w:rsidRDefault="00304919" w:rsidP="00304919">
      <w:pPr>
        <w:widowControl/>
        <w:suppressAutoHyphens w:val="0"/>
        <w:ind w:left="0" w:firstLine="0"/>
        <w:jc w:val="left"/>
      </w:pPr>
      <w:r>
        <w:br w:type="page"/>
      </w:r>
    </w:p>
    <w:p w14:paraId="0F402766" w14:textId="6000F4B8" w:rsidR="00D71E75" w:rsidRPr="00836242" w:rsidRDefault="00D71E75" w:rsidP="00D71E75">
      <w:pPr>
        <w:pStyle w:val="BodyText"/>
        <w:numPr>
          <w:ilvl w:val="0"/>
          <w:numId w:val="8"/>
        </w:numPr>
      </w:pPr>
      <w:r w:rsidRPr="00836242">
        <w:rPr>
          <w:b/>
          <w:bCs/>
        </w:rPr>
        <w:lastRenderedPageBreak/>
        <w:t>HLS (HTTP Live Streaming):</w:t>
      </w:r>
      <w:r w:rsidRPr="00836242">
        <w:t xml:space="preserve"> Az Apple által kifejlesztett protokoll. A videót kis, letölthető szegmensekre bontja, amelyeket szabványos HTTP protokollon keresztül továbbít. Előnye a nagyfokú kompatibilitás (szinte minden modern eszköz és böngésző támogatja) és az adaptív bitráta (a videó minősége a néző internetkapcsolatának sebességéhez igazodik). Hátránya a magasabb késleltetés (több tíz másodperc is lehet) a pufferelés miatt. </w:t>
      </w:r>
      <w:sdt>
        <w:sdtPr>
          <w:id w:val="-1199775135"/>
          <w:citation/>
        </w:sdtPr>
        <w:sdtContent>
          <w:r w:rsidR="00B402AC">
            <w:fldChar w:fldCharType="begin"/>
          </w:r>
          <w:r w:rsidR="00B402AC">
            <w:rPr>
              <w:lang w:val="en-US"/>
            </w:rPr>
            <w:instrText xml:space="preserve"> CITATION HTT25 \l 1033 </w:instrText>
          </w:r>
          <w:r w:rsidR="00B402AC">
            <w:fldChar w:fldCharType="separate"/>
          </w:r>
          <w:r w:rsidR="00C93E25" w:rsidRPr="00C93E25">
            <w:rPr>
              <w:noProof/>
              <w:lang w:val="en-US"/>
            </w:rPr>
            <w:t>[2]</w:t>
          </w:r>
          <w:r w:rsidR="00B402AC">
            <w:fldChar w:fldCharType="end"/>
          </w:r>
        </w:sdtContent>
      </w:sdt>
    </w:p>
    <w:p w14:paraId="47855F2E" w14:textId="77777777" w:rsidR="00D71E75" w:rsidRPr="00836242" w:rsidRDefault="00D71E75" w:rsidP="00D71E75">
      <w:pPr>
        <w:pStyle w:val="BodyText"/>
        <w:ind w:left="0" w:firstLine="0"/>
      </w:pPr>
    </w:p>
    <w:p w14:paraId="5F3451B4" w14:textId="59B477B4" w:rsidR="00D71E75" w:rsidRDefault="00D71E75" w:rsidP="005D2BEC">
      <w:pPr>
        <w:pStyle w:val="BodyText"/>
        <w:ind w:left="0" w:firstLine="425"/>
      </w:pPr>
      <w:r w:rsidRPr="00836242">
        <w:t>A streaming rendszerek tervezésekor kulcsfontosságú szempontok:</w:t>
      </w:r>
    </w:p>
    <w:p w14:paraId="593D1322" w14:textId="77777777" w:rsidR="005D2BEC" w:rsidRPr="00836242" w:rsidRDefault="005D2BEC" w:rsidP="005D2BEC">
      <w:pPr>
        <w:pStyle w:val="BodyText"/>
        <w:ind w:left="0" w:firstLine="425"/>
      </w:pPr>
    </w:p>
    <w:p w14:paraId="752F531C" w14:textId="11D66A82" w:rsidR="00D71E75" w:rsidRPr="00836242" w:rsidRDefault="00D71E75" w:rsidP="00D71E75">
      <w:pPr>
        <w:pStyle w:val="BodyText"/>
        <w:numPr>
          <w:ilvl w:val="0"/>
          <w:numId w:val="9"/>
        </w:numPr>
      </w:pPr>
      <w:r w:rsidRPr="00836242">
        <w:rPr>
          <w:b/>
          <w:bCs/>
        </w:rPr>
        <w:t>Késleltetés (Latency):</w:t>
      </w:r>
      <w:r w:rsidRPr="00836242">
        <w:t xml:space="preserve"> Az az idő, ami eltelik az esemény rögzítése és a néző képernyőjén való megjelenése között. Az elfogadható mértéke az alkalmazástól függ (pl. egy interaktív közvetítésnél kritikus, egy film streamingnél kevésbé).</w:t>
      </w:r>
    </w:p>
    <w:p w14:paraId="33944884" w14:textId="77777777" w:rsidR="00D71E75" w:rsidRPr="00836242" w:rsidRDefault="00D71E75" w:rsidP="00D71E75">
      <w:pPr>
        <w:pStyle w:val="BodyText"/>
      </w:pPr>
    </w:p>
    <w:p w14:paraId="5AAEC6CB" w14:textId="69C0C335" w:rsidR="00D71E75" w:rsidRPr="00836242" w:rsidRDefault="00D71E75" w:rsidP="00D71E75">
      <w:pPr>
        <w:pStyle w:val="BodyText"/>
        <w:numPr>
          <w:ilvl w:val="0"/>
          <w:numId w:val="9"/>
        </w:numPr>
      </w:pPr>
      <w:r w:rsidRPr="00836242">
        <w:rPr>
          <w:b/>
          <w:bCs/>
        </w:rPr>
        <w:t>Sávszélesség (Bandwidth):</w:t>
      </w:r>
      <w:r w:rsidRPr="00836242">
        <w:t xml:space="preserve"> A rendelkezésre álló adatátviteli kapacitás. A streaming jelentős sávszélességet igényel mind a feltöltő, mind a néző oldalán. Az adaptív streaming (mint a HLS esetén) segít kezelni a változó sávszélességet.</w:t>
      </w:r>
    </w:p>
    <w:p w14:paraId="7E0D4796" w14:textId="77777777" w:rsidR="00D71E75" w:rsidRPr="00836242" w:rsidRDefault="00D71E75" w:rsidP="00D71E75">
      <w:pPr>
        <w:pStyle w:val="BodyText"/>
      </w:pPr>
    </w:p>
    <w:p w14:paraId="7B0DF73D" w14:textId="230DBB1F" w:rsidR="00D71E75" w:rsidRPr="00836242" w:rsidRDefault="00D71E75" w:rsidP="00D71E75">
      <w:pPr>
        <w:pStyle w:val="BodyText"/>
        <w:numPr>
          <w:ilvl w:val="0"/>
          <w:numId w:val="9"/>
        </w:numPr>
      </w:pPr>
      <w:r w:rsidRPr="00836242">
        <w:rPr>
          <w:b/>
          <w:bCs/>
        </w:rPr>
        <w:t>Skálázhatóság (Scalability</w:t>
      </w:r>
      <w:r w:rsidRPr="00836242">
        <w:t>): A rendszer képessége arra, hogy nagyszámú egyidejű nézőt is zökkenőmentesen ki tudjon szolgálni. Ez komoly infrastrukturális kihívást jelent.</w:t>
      </w:r>
    </w:p>
    <w:p w14:paraId="2F7215F0" w14:textId="77777777" w:rsidR="000F1EBF" w:rsidRPr="00836242" w:rsidRDefault="000F1EBF" w:rsidP="000F1EBF">
      <w:pPr>
        <w:pStyle w:val="ListParagraph"/>
      </w:pPr>
    </w:p>
    <w:p w14:paraId="33D93925" w14:textId="10A59A21" w:rsidR="000F1EBF" w:rsidRPr="00836242" w:rsidRDefault="000F1EBF" w:rsidP="000F1EBF">
      <w:pPr>
        <w:pStyle w:val="Heading2"/>
      </w:pPr>
      <w:r w:rsidRPr="00836242">
        <w:t>1.2.2 Mikroszolgáltatás-architektúra és konténerizáció</w:t>
      </w:r>
    </w:p>
    <w:p w14:paraId="4C33A2CC" w14:textId="77777777" w:rsidR="000F1EBF" w:rsidRPr="00836242" w:rsidRDefault="000F1EBF" w:rsidP="00323FFA">
      <w:pPr>
        <w:pStyle w:val="BodyText"/>
        <w:ind w:left="0" w:firstLine="425"/>
      </w:pPr>
      <w:r w:rsidRPr="00836242">
        <w:t>A szoftverfejlesztésben két fő megközelítés létezik a rendszerek felépítésére:</w:t>
      </w:r>
    </w:p>
    <w:p w14:paraId="73F95707" w14:textId="77777777" w:rsidR="000F1EBF" w:rsidRPr="00836242" w:rsidRDefault="000F1EBF" w:rsidP="000F1EBF">
      <w:pPr>
        <w:pStyle w:val="BodyText"/>
      </w:pPr>
    </w:p>
    <w:p w14:paraId="3F8CAF77" w14:textId="51AB9F91" w:rsidR="000F1EBF" w:rsidRPr="00836242" w:rsidRDefault="000F1EBF" w:rsidP="000F1EBF">
      <w:pPr>
        <w:pStyle w:val="BodyText"/>
        <w:numPr>
          <w:ilvl w:val="0"/>
          <w:numId w:val="10"/>
        </w:numPr>
      </w:pPr>
      <w:r w:rsidRPr="00836242">
        <w:rPr>
          <w:b/>
          <w:bCs/>
        </w:rPr>
        <w:t>Monolitikus architektúra:</w:t>
      </w:r>
      <w:r w:rsidRPr="00836242">
        <w:t xml:space="preserve"> A teljes alkalmazás egyetlen, nagy egységként működik. Kezdetben egyszerűbb lehet fejleszteni, de nehézkessé válik a módosítása, tesztelése, skálázása és az új technológiák bevezetése, ahogy a rendszer növekszik.</w:t>
      </w:r>
    </w:p>
    <w:p w14:paraId="13342EE4" w14:textId="77777777" w:rsidR="000F1EBF" w:rsidRPr="00836242" w:rsidRDefault="000F1EBF" w:rsidP="000F1EBF">
      <w:pPr>
        <w:pStyle w:val="BodyText"/>
      </w:pPr>
    </w:p>
    <w:p w14:paraId="53F79F51" w14:textId="2A62D401" w:rsidR="000F1EBF" w:rsidRPr="00836242" w:rsidRDefault="000F1EBF" w:rsidP="000F1EBF">
      <w:pPr>
        <w:pStyle w:val="BodyText"/>
        <w:numPr>
          <w:ilvl w:val="0"/>
          <w:numId w:val="10"/>
        </w:numPr>
      </w:pPr>
      <w:r w:rsidRPr="00836242">
        <w:rPr>
          <w:b/>
          <w:bCs/>
        </w:rPr>
        <w:t>Mikroszolgáltatás-alapú architektúra:</w:t>
      </w:r>
      <w:r w:rsidRPr="00836242">
        <w:t xml:space="preserve"> Az alkalmazást kisebb, önállóan fejleszthető, telepíthető és skálázható szolgáltatásokra (mikroszolgáltatásokra) bontják. Minden szolgáltatás egy konkrét üzleti képességért felelős (pl. felhasználókezelés, videófeldolgozás, chat). Ez a megközelítés rugalmasabb, jobban skálázható (csak a szükséges részeket kell skálázni), és lehetővé teszi különböző technológiák használatát az egyes szolgáltatásokhoz. </w:t>
      </w:r>
      <w:sdt>
        <w:sdtPr>
          <w:id w:val="-1555613104"/>
          <w:citation/>
        </w:sdtPr>
        <w:sdtContent>
          <w:r w:rsidR="00AD616F">
            <w:fldChar w:fldCharType="begin"/>
          </w:r>
          <w:r w:rsidR="00AD616F">
            <w:rPr>
              <w:lang w:val="en-US"/>
            </w:rPr>
            <w:instrText xml:space="preserve"> CITATION Ama25 \l 1033 </w:instrText>
          </w:r>
          <w:r w:rsidR="00AD616F">
            <w:fldChar w:fldCharType="separate"/>
          </w:r>
          <w:r w:rsidR="00C93E25" w:rsidRPr="00C93E25">
            <w:rPr>
              <w:noProof/>
              <w:lang w:val="en-US"/>
            </w:rPr>
            <w:t>[3]</w:t>
          </w:r>
          <w:r w:rsidR="00AD616F">
            <w:fldChar w:fldCharType="end"/>
          </w:r>
        </w:sdtContent>
      </w:sdt>
    </w:p>
    <w:p w14:paraId="5DA7D2FF" w14:textId="77777777" w:rsidR="000F1EBF" w:rsidRPr="00836242" w:rsidRDefault="000F1EBF" w:rsidP="000F1EBF">
      <w:pPr>
        <w:pStyle w:val="BodyText"/>
      </w:pPr>
    </w:p>
    <w:p w14:paraId="0A56620C" w14:textId="77777777" w:rsidR="000F1EBF" w:rsidRPr="00836242" w:rsidRDefault="000F1EBF" w:rsidP="006E3F5F">
      <w:pPr>
        <w:pStyle w:val="BodyText"/>
        <w:ind w:left="0"/>
      </w:pPr>
      <w:r w:rsidRPr="00836242">
        <w:t>A mikroszolgáltatások kezelésének és futtatásának hatékony módja a konténerizáció. A konténertechnológiák, mint a népszerű Docker, lehetővé teszik, hogy az alkalmazásokat és azok függőségeit (könyvtárak, futtatókörnyezet) egy izolált csomagba, ún. konténerbe zárjuk. Ez biztosítja, hogy az alkalmazás ugyanúgy fusson a fejlesztő gépén, a tesztkörnyezetben és az éles rendszerben is. A containerd egy alacsonyabb szintű futtatókörnyezet, amelyet gyakran a Docker is használ a háttérben.</w:t>
      </w:r>
    </w:p>
    <w:p w14:paraId="2EFC1EEE" w14:textId="77777777" w:rsidR="000F1EBF" w:rsidRPr="00836242" w:rsidRDefault="000F1EBF" w:rsidP="000F1EBF">
      <w:pPr>
        <w:pStyle w:val="BodyText"/>
      </w:pPr>
    </w:p>
    <w:p w14:paraId="0A1074CE" w14:textId="192E9069" w:rsidR="00BB3F07" w:rsidRDefault="000F1EBF" w:rsidP="00304919">
      <w:pPr>
        <w:pStyle w:val="BodyText"/>
        <w:ind w:left="0"/>
      </w:pPr>
      <w:r w:rsidRPr="00836242">
        <w:t>Amikor sok konténert kell kezelni (telepíteni, skálázni, frissíteni, hálózatukat menedzselni), szükség van egy konténer-orkesztrációs eszközre. A legelterjedtebb ilyen rendszer a Kubernetes (K8s). A Kubernetes automatizálja a konténerizált alkalmazások életciklusának kezelését. Főbb építőkövei:</w:t>
      </w:r>
      <w:sdt>
        <w:sdtPr>
          <w:id w:val="147870689"/>
          <w:citation/>
        </w:sdtPr>
        <w:sdtContent>
          <w:r w:rsidR="00AD616F">
            <w:fldChar w:fldCharType="begin"/>
          </w:r>
          <w:r w:rsidR="00AD616F">
            <w:rPr>
              <w:lang w:val="en-US"/>
            </w:rPr>
            <w:instrText xml:space="preserve"> CITATION Kub25 \l 1033 </w:instrText>
          </w:r>
          <w:r w:rsidR="00AD616F">
            <w:fldChar w:fldCharType="separate"/>
          </w:r>
          <w:r w:rsidR="00C93E25">
            <w:rPr>
              <w:noProof/>
              <w:lang w:val="en-US"/>
            </w:rPr>
            <w:t xml:space="preserve"> </w:t>
          </w:r>
          <w:r w:rsidR="00C93E25" w:rsidRPr="00C93E25">
            <w:rPr>
              <w:noProof/>
              <w:lang w:val="en-US"/>
            </w:rPr>
            <w:t>[4]</w:t>
          </w:r>
          <w:r w:rsidR="00AD616F">
            <w:fldChar w:fldCharType="end"/>
          </w:r>
        </w:sdtContent>
      </w:sdt>
    </w:p>
    <w:p w14:paraId="590F34BB" w14:textId="77777777" w:rsidR="00304919" w:rsidRDefault="00304919" w:rsidP="00304919">
      <w:pPr>
        <w:pStyle w:val="BodyText"/>
        <w:ind w:left="0"/>
      </w:pPr>
    </w:p>
    <w:p w14:paraId="68F03A91" w14:textId="26E4265D" w:rsidR="000F1EBF" w:rsidRPr="00836242" w:rsidRDefault="000F1EBF" w:rsidP="000F1EBF">
      <w:pPr>
        <w:pStyle w:val="BodyText"/>
        <w:numPr>
          <w:ilvl w:val="0"/>
          <w:numId w:val="11"/>
        </w:numPr>
      </w:pPr>
      <w:r w:rsidRPr="00836242">
        <w:rPr>
          <w:b/>
          <w:bCs/>
        </w:rPr>
        <w:t>Pod:</w:t>
      </w:r>
      <w:r w:rsidRPr="00836242">
        <w:t xml:space="preserve"> A Kubernetes legkisebb telepíthető egysége, ami egy vagy több szorosan kapcsolt konténert tartalmazhat.</w:t>
      </w:r>
    </w:p>
    <w:p w14:paraId="6303B580" w14:textId="77777777" w:rsidR="000F1EBF" w:rsidRPr="00836242" w:rsidRDefault="000F1EBF" w:rsidP="000F1EBF">
      <w:pPr>
        <w:pStyle w:val="BodyText"/>
      </w:pPr>
    </w:p>
    <w:p w14:paraId="2056CDC3" w14:textId="72F4B2F0" w:rsidR="000F1EBF" w:rsidRPr="00836242" w:rsidRDefault="000F1EBF" w:rsidP="000F1EBF">
      <w:pPr>
        <w:pStyle w:val="BodyText"/>
        <w:numPr>
          <w:ilvl w:val="0"/>
          <w:numId w:val="11"/>
        </w:numPr>
      </w:pPr>
      <w:r w:rsidRPr="00836242">
        <w:rPr>
          <w:b/>
          <w:bCs/>
        </w:rPr>
        <w:lastRenderedPageBreak/>
        <w:t>Service:</w:t>
      </w:r>
      <w:r w:rsidRPr="00836242">
        <w:t xml:space="preserve"> Absztrakció, amely egy logikai Pod-csoportot és egy hozzáférési házirendet definiál (pl. stabil IP címet biztosít egy változó számú Pod-</w:t>
      </w:r>
      <w:r w:rsidR="005929FA">
        <w:t>halmaz</w:t>
      </w:r>
      <w:r w:rsidRPr="00836242">
        <w:t>nak).</w:t>
      </w:r>
    </w:p>
    <w:p w14:paraId="3D2078A6" w14:textId="77777777" w:rsidR="000F1EBF" w:rsidRPr="00836242" w:rsidRDefault="000F1EBF" w:rsidP="000F1EBF">
      <w:pPr>
        <w:pStyle w:val="BodyText"/>
      </w:pPr>
    </w:p>
    <w:p w14:paraId="21C144BC" w14:textId="3CB856E8" w:rsidR="000F1EBF" w:rsidRPr="00836242" w:rsidRDefault="000F1EBF" w:rsidP="000F1EBF">
      <w:pPr>
        <w:pStyle w:val="BodyText"/>
        <w:numPr>
          <w:ilvl w:val="0"/>
          <w:numId w:val="11"/>
        </w:numPr>
      </w:pPr>
      <w:r w:rsidRPr="00836242">
        <w:rPr>
          <w:b/>
          <w:bCs/>
        </w:rPr>
        <w:t>Deployment:</w:t>
      </w:r>
      <w:r w:rsidRPr="00836242">
        <w:t xml:space="preserve"> Leírja az alkalmazás kívánt állapotát (pl. hány példány fusson egy Pod-ból), és kezeli a Pod-ok frissítését (pl. gördülő frissítés - rolling update).</w:t>
      </w:r>
    </w:p>
    <w:p w14:paraId="0E769E44" w14:textId="77777777" w:rsidR="000F1EBF" w:rsidRPr="00836242" w:rsidRDefault="000F1EBF" w:rsidP="000F1EBF">
      <w:pPr>
        <w:pStyle w:val="BodyText"/>
      </w:pPr>
    </w:p>
    <w:p w14:paraId="77A2527E" w14:textId="06EADA2D" w:rsidR="000F1EBF" w:rsidRPr="00836242" w:rsidRDefault="000F1EBF" w:rsidP="000F1EBF">
      <w:pPr>
        <w:pStyle w:val="BodyText"/>
        <w:numPr>
          <w:ilvl w:val="0"/>
          <w:numId w:val="11"/>
        </w:numPr>
      </w:pPr>
      <w:r w:rsidRPr="00836242">
        <w:rPr>
          <w:b/>
          <w:bCs/>
        </w:rPr>
        <w:t>Ingress:</w:t>
      </w:r>
      <w:r w:rsidRPr="00836242">
        <w:t xml:space="preserve"> Kezeli a klaszteren kívülről érkező HTTP/HTTPS kéréseket, és irányítja azokat a megfelelő Service-ekhez.</w:t>
      </w:r>
    </w:p>
    <w:p w14:paraId="2943AA08" w14:textId="77777777" w:rsidR="000F1EBF" w:rsidRPr="00836242" w:rsidRDefault="000F1EBF" w:rsidP="000F1EBF">
      <w:pPr>
        <w:pStyle w:val="BodyText"/>
      </w:pPr>
    </w:p>
    <w:p w14:paraId="6237FCB2" w14:textId="23DEAAEE" w:rsidR="000F1EBF" w:rsidRPr="00836242" w:rsidRDefault="000F1EBF" w:rsidP="006E3F5F">
      <w:pPr>
        <w:pStyle w:val="BodyText"/>
        <w:ind w:left="0"/>
      </w:pPr>
      <w:r w:rsidRPr="00836242">
        <w:t>Ezek az eszközök (mikroszolgáltatások, Docker, Kubernetes) együttesen lehetővé teszik komplex, skálázható és rugalmas rendszerek építését, mint amilyen egy streaming platform is.</w:t>
      </w:r>
    </w:p>
    <w:p w14:paraId="640D8851" w14:textId="77777777" w:rsidR="000F1EBF" w:rsidRPr="00836242" w:rsidRDefault="000F1EBF" w:rsidP="000F1EBF">
      <w:pPr>
        <w:pStyle w:val="BodyText"/>
        <w:ind w:left="0" w:firstLine="0"/>
      </w:pPr>
    </w:p>
    <w:p w14:paraId="2F13B89B" w14:textId="0FCDD3F7" w:rsidR="000F1EBF" w:rsidRPr="00836242" w:rsidRDefault="000F1EBF" w:rsidP="000F1EBF">
      <w:pPr>
        <w:pStyle w:val="Heading2"/>
      </w:pPr>
      <w:r w:rsidRPr="00836242">
        <w:t>1.2.3 Felhőalapú infrastruktúra</w:t>
      </w:r>
    </w:p>
    <w:p w14:paraId="59BB9970" w14:textId="77777777" w:rsidR="000F1EBF" w:rsidRPr="00836242" w:rsidRDefault="000F1EBF" w:rsidP="000F1EBF">
      <w:pPr>
        <w:pStyle w:val="BodyText"/>
      </w:pPr>
      <w:r w:rsidRPr="00836242">
        <w:t>A modern alkalmazásokat, különösen a nagy skálázhatóságot igénylőket, gyakran felhőalapú infrastruktúrán (Cloud Infrastructure) futtatják (pl. Amazon Web Services - AWS, Google Cloud Platform - GCP, Microsoft Azure). A felhő számos előnyt kínál:</w:t>
      </w:r>
    </w:p>
    <w:p w14:paraId="0CFA447E" w14:textId="77777777" w:rsidR="000F1EBF" w:rsidRPr="00836242" w:rsidRDefault="000F1EBF" w:rsidP="000F1EBF">
      <w:pPr>
        <w:pStyle w:val="BodyText"/>
      </w:pPr>
    </w:p>
    <w:p w14:paraId="78225157" w14:textId="6A001534" w:rsidR="000F1EBF" w:rsidRPr="00836242" w:rsidRDefault="000F1EBF" w:rsidP="000F1EBF">
      <w:pPr>
        <w:pStyle w:val="BodyText"/>
        <w:numPr>
          <w:ilvl w:val="0"/>
          <w:numId w:val="13"/>
        </w:numPr>
      </w:pPr>
      <w:r w:rsidRPr="00836242">
        <w:rPr>
          <w:b/>
          <w:bCs/>
        </w:rPr>
        <w:t xml:space="preserve">Dinamikus erőforrás-allokáció és automatizálás: </w:t>
      </w:r>
      <w:r w:rsidRPr="00836242">
        <w:t>Lehetőség van az erőforrások (számítási kapacitás, tárhely, hálózat) igény szerinti, akár automatikus növelésére vagy csökkentésére. Ez költséghatékony, mivel csak a ténylegesen használt erőforrásokért kell fizetni, és biztosítja, hogy a rendszer elbírja a terhelési csúcsokat (pl. sok néző csatlakozik egy élő adáshoz). A Kubernetes kiválóan integrálódik a felhős környezetekkel ezen automatizálás megvalósításához.</w:t>
      </w:r>
      <w:sdt>
        <w:sdtPr>
          <w:id w:val="1069236235"/>
          <w:citation/>
        </w:sdtPr>
        <w:sdtContent>
          <w:r w:rsidR="00AD616F">
            <w:fldChar w:fldCharType="begin"/>
          </w:r>
          <w:r w:rsidR="00AD616F">
            <w:rPr>
              <w:lang w:val="en-US"/>
            </w:rPr>
            <w:instrText xml:space="preserve"> CITATION ITC24 \l 1033 </w:instrText>
          </w:r>
          <w:r w:rsidR="00AD616F">
            <w:fldChar w:fldCharType="separate"/>
          </w:r>
          <w:r w:rsidR="00C93E25">
            <w:rPr>
              <w:noProof/>
              <w:lang w:val="en-US"/>
            </w:rPr>
            <w:t xml:space="preserve"> </w:t>
          </w:r>
          <w:r w:rsidR="00C93E25" w:rsidRPr="00C93E25">
            <w:rPr>
              <w:noProof/>
              <w:lang w:val="en-US"/>
            </w:rPr>
            <w:t>[5]</w:t>
          </w:r>
          <w:r w:rsidR="00AD616F">
            <w:fldChar w:fldCharType="end"/>
          </w:r>
        </w:sdtContent>
      </w:sdt>
    </w:p>
    <w:p w14:paraId="57975FF4" w14:textId="77777777" w:rsidR="000F1EBF" w:rsidRPr="00836242" w:rsidRDefault="000F1EBF" w:rsidP="000F1EBF">
      <w:pPr>
        <w:pStyle w:val="BodyText"/>
        <w:ind w:left="749" w:firstLine="0"/>
      </w:pPr>
    </w:p>
    <w:p w14:paraId="6548FC77" w14:textId="2DA4FFA7" w:rsidR="000F1EBF" w:rsidRPr="00836242" w:rsidRDefault="000F1EBF" w:rsidP="000F1EBF">
      <w:pPr>
        <w:pStyle w:val="BodyText"/>
        <w:numPr>
          <w:ilvl w:val="0"/>
          <w:numId w:val="13"/>
        </w:numPr>
      </w:pPr>
      <w:r w:rsidRPr="00836242">
        <w:rPr>
          <w:b/>
          <w:bCs/>
        </w:rPr>
        <w:t xml:space="preserve">Magas rendelkezésre állás és hibatűrés: </w:t>
      </w:r>
      <w:r w:rsidRPr="00836242">
        <w:t>A felhőszolgáltatók általában több adatközponttal rendelkeznek, ami lehetővé teszi redundáns, hibatűrő rendszerek építését.</w:t>
      </w:r>
    </w:p>
    <w:p w14:paraId="3C0A3F7E" w14:textId="77777777" w:rsidR="000F1EBF" w:rsidRPr="00836242" w:rsidRDefault="000F1EBF" w:rsidP="000F1EBF">
      <w:pPr>
        <w:pStyle w:val="BodyText"/>
        <w:ind w:left="749" w:firstLine="0"/>
      </w:pPr>
    </w:p>
    <w:p w14:paraId="70328B94" w14:textId="2DF07473" w:rsidR="000F1EBF" w:rsidRPr="00836242" w:rsidRDefault="000F1EBF" w:rsidP="000F1EBF">
      <w:pPr>
        <w:pStyle w:val="BodyText"/>
        <w:numPr>
          <w:ilvl w:val="0"/>
          <w:numId w:val="13"/>
        </w:numPr>
      </w:pPr>
      <w:r w:rsidRPr="00836242">
        <w:rPr>
          <w:b/>
          <w:bCs/>
        </w:rPr>
        <w:t>Managed Services:</w:t>
      </w:r>
      <w:r w:rsidRPr="00836242">
        <w:t xml:space="preserve"> Számos kész szolgáltatást kínálnak (adatbázisok, üzenetsorok, terheléselosztók), amelyek leveszik a komplex infrastruktúra menedzselésének terhét a fejlesztőkről.</w:t>
      </w:r>
    </w:p>
    <w:p w14:paraId="5E219F8E" w14:textId="77777777" w:rsidR="000F1EBF" w:rsidRPr="00836242" w:rsidRDefault="000F1EBF" w:rsidP="000F1EBF">
      <w:pPr>
        <w:pStyle w:val="BodyText"/>
      </w:pPr>
    </w:p>
    <w:p w14:paraId="4AF2EEEA" w14:textId="77777777" w:rsidR="000F1EBF" w:rsidRPr="00836242" w:rsidRDefault="000F1EBF" w:rsidP="006E3F5F">
      <w:pPr>
        <w:pStyle w:val="BodyText"/>
        <w:ind w:left="0"/>
      </w:pPr>
      <w:r w:rsidRPr="00836242">
        <w:t>A biztonság kiemelt fontosságú minden rendszerben, különösen a felhőben. Az autentikáció (a felhasználó azonosítása) és az autorizáció (a felhasználó jogosultságainak ellenőrzése) alapvető követelmény. Elosztott rendszerekben, mint a mikroszolgáltatások, gyakran használnak szabványos megoldásokat:</w:t>
      </w:r>
    </w:p>
    <w:p w14:paraId="64C46929" w14:textId="77777777" w:rsidR="000F1EBF" w:rsidRPr="00836242" w:rsidRDefault="000F1EBF" w:rsidP="000F1EBF">
      <w:pPr>
        <w:pStyle w:val="BodyText"/>
      </w:pPr>
    </w:p>
    <w:p w14:paraId="0BD71957" w14:textId="30F45C19" w:rsidR="000F1EBF" w:rsidRPr="00836242" w:rsidRDefault="000F1EBF" w:rsidP="00304919">
      <w:pPr>
        <w:pStyle w:val="BodyText"/>
        <w:numPr>
          <w:ilvl w:val="0"/>
          <w:numId w:val="14"/>
        </w:numPr>
      </w:pPr>
      <w:r w:rsidRPr="00836242">
        <w:rPr>
          <w:b/>
          <w:bCs/>
        </w:rPr>
        <w:t>JWT (JSON Web Token):</w:t>
      </w:r>
      <w:r w:rsidRPr="00836242">
        <w:t xml:space="preserve"> Egy kompakt és biztonságos módszer az információk (pl. felhasználói azonosító, jogosultságok) átadására a felek között egy digitálisan aláírt token formájában. Gyakran használják API-k védelmére és a szolgáltatások közötti autentikációra. A JWT (JSON Web Token) egy nyílt szabvány (RFC 7519).</w:t>
      </w:r>
      <w:r w:rsidR="00AD616F">
        <w:t xml:space="preserve"> </w:t>
      </w:r>
      <w:sdt>
        <w:sdtPr>
          <w:id w:val="-482701343"/>
          <w:citation/>
        </w:sdtPr>
        <w:sdtContent>
          <w:r w:rsidR="00AD616F">
            <w:fldChar w:fldCharType="begin"/>
          </w:r>
          <w:r w:rsidR="00AD616F">
            <w:rPr>
              <w:lang w:val="en-US"/>
            </w:rPr>
            <w:instrText xml:space="preserve"> CITATION JWT25 \l 1033 </w:instrText>
          </w:r>
          <w:r w:rsidR="00AD616F">
            <w:fldChar w:fldCharType="separate"/>
          </w:r>
          <w:r w:rsidR="00C93E25" w:rsidRPr="00C93E25">
            <w:rPr>
              <w:noProof/>
              <w:lang w:val="en-US"/>
            </w:rPr>
            <w:t>[6]</w:t>
          </w:r>
          <w:r w:rsidR="00AD616F">
            <w:fldChar w:fldCharType="end"/>
          </w:r>
        </w:sdtContent>
      </w:sdt>
    </w:p>
    <w:p w14:paraId="3EF3B61E" w14:textId="77777777" w:rsidR="000F1EBF" w:rsidRPr="00836242" w:rsidRDefault="000F1EBF" w:rsidP="000F1EBF">
      <w:pPr>
        <w:pStyle w:val="BodyText"/>
      </w:pPr>
    </w:p>
    <w:p w14:paraId="269E6E59" w14:textId="758CCBC7" w:rsidR="00304919" w:rsidRDefault="000F1EBF" w:rsidP="000F1EBF">
      <w:pPr>
        <w:pStyle w:val="BodyText"/>
        <w:numPr>
          <w:ilvl w:val="0"/>
          <w:numId w:val="14"/>
        </w:numPr>
      </w:pPr>
      <w:r w:rsidRPr="00836242">
        <w:rPr>
          <w:b/>
          <w:bCs/>
        </w:rPr>
        <w:t>OAuth (Open Authorization):</w:t>
      </w:r>
      <w:r w:rsidRPr="00836242">
        <w:t xml:space="preserve"> Egy nyílt protokoll, amelyet elsősorban delegált autorizációra használnak, azaz arra, hogy egy alkalmazás hozzáférést kapjon egy felhasználó erőforrásaihoz egy másik szolgáltatónál (pl. "Bejelentkezés Google fiókkal") anélkül, hogy a jelszavát megosztaná.</w:t>
      </w:r>
      <w:r w:rsidR="00AD616F">
        <w:t xml:space="preserve"> </w:t>
      </w:r>
      <w:sdt>
        <w:sdtPr>
          <w:id w:val="-560408244"/>
          <w:citation/>
        </w:sdtPr>
        <w:sdtContent>
          <w:r w:rsidR="00AD616F">
            <w:fldChar w:fldCharType="begin"/>
          </w:r>
          <w:r w:rsidR="00AD616F">
            <w:rPr>
              <w:lang w:val="en-US"/>
            </w:rPr>
            <w:instrText xml:space="preserve"> CITATION Dicer \l 1033 </w:instrText>
          </w:r>
          <w:r w:rsidR="00AD616F">
            <w:fldChar w:fldCharType="separate"/>
          </w:r>
          <w:r w:rsidR="00C93E25" w:rsidRPr="00C93E25">
            <w:rPr>
              <w:noProof/>
              <w:lang w:val="en-US"/>
            </w:rPr>
            <w:t>[7]</w:t>
          </w:r>
          <w:r w:rsidR="00AD616F">
            <w:fldChar w:fldCharType="end"/>
          </w:r>
        </w:sdtContent>
      </w:sdt>
    </w:p>
    <w:p w14:paraId="26FC10D1" w14:textId="2C90F7D1" w:rsidR="000F1EBF" w:rsidRPr="00836242" w:rsidRDefault="00304919" w:rsidP="00304919">
      <w:pPr>
        <w:widowControl/>
        <w:suppressAutoHyphens w:val="0"/>
        <w:ind w:left="0" w:firstLine="0"/>
        <w:jc w:val="left"/>
      </w:pPr>
      <w:r>
        <w:br w:type="page"/>
      </w:r>
    </w:p>
    <w:p w14:paraId="60D5589E" w14:textId="6DB7EAC1" w:rsidR="000F1EBF" w:rsidRPr="00836242" w:rsidRDefault="000F1EBF" w:rsidP="006E3F5F">
      <w:pPr>
        <w:pStyle w:val="BodyText"/>
        <w:ind w:left="0"/>
      </w:pPr>
      <w:r w:rsidRPr="00836242">
        <w:lastRenderedPageBreak/>
        <w:t>Ezek az elméleti alapok teremtik meg a szükséges hátteret a projekt során alkalmazott technológiák és a rendszerterv megértéséhez. A következő fejezetekben bemutat</w:t>
      </w:r>
      <w:r w:rsidR="005929FA">
        <w:t>om</w:t>
      </w:r>
      <w:r w:rsidRPr="00836242">
        <w:t>, hogyan alkalmaztuk ezeket az elveket a saját streaming rendszer megtervezése és megvalósítása során.</w:t>
      </w:r>
    </w:p>
    <w:p w14:paraId="3D501D20" w14:textId="77777777" w:rsidR="00FD313A" w:rsidRPr="00836242" w:rsidRDefault="00941BE6">
      <w:pPr>
        <w:pStyle w:val="Heading2"/>
      </w:pPr>
      <w:r w:rsidRPr="00836242">
        <w:t xml:space="preserve">1.3 </w:t>
      </w:r>
      <w:r w:rsidR="00FD313A" w:rsidRPr="00836242">
        <w:t>A munka állapota, készültségi foka a félév elején</w:t>
      </w:r>
    </w:p>
    <w:p w14:paraId="0F1DFF01" w14:textId="77777777" w:rsidR="00ED183B" w:rsidRPr="00836242" w:rsidRDefault="00ED183B" w:rsidP="006E3F5F">
      <w:pPr>
        <w:pStyle w:val="BodyText"/>
        <w:ind w:left="0"/>
      </w:pPr>
      <w:r w:rsidRPr="00836242">
        <w:t>A félév elején a projektet nem teljesen üres lappal kezdtem, mivel rendelkezem már némi alapszintű tapasztalattal a modern webfejlesztés néhány kulcsfontosságú területén. Korábbi tanulmányaim és kisebb projektjeim során volt alkalmam megismerkedni a .NET keretrendszerrel backend oldali alkalmazások készítéséhez, valamint az Angular keretrendszerrel felhasználói felületek (frontend) fejlesztéséhez. Emellett tisztában voltam a Kubernetes alapjaival is, értettem a konténer-orkesztráció fontosságát és az alapvető koncepciókat, mint a Podok és Service-ek szerepét. Ez a meglévő tudás biztosította a szükséges alapot ahhoz, hogy belevágjak egy komplexebb, mikroszolgáltatásokra épülő streaming rendszer kidolgozásába.</w:t>
      </w:r>
    </w:p>
    <w:p w14:paraId="0CCC92A6" w14:textId="77777777" w:rsidR="00ED183B" w:rsidRPr="00836242" w:rsidRDefault="00ED183B" w:rsidP="00ED183B">
      <w:pPr>
        <w:pStyle w:val="BodyText"/>
      </w:pPr>
    </w:p>
    <w:p w14:paraId="1F229025" w14:textId="77777777" w:rsidR="00ED183B" w:rsidRPr="00836242" w:rsidRDefault="00ED183B" w:rsidP="006E3F5F">
      <w:pPr>
        <w:pStyle w:val="BodyText"/>
        <w:ind w:left="0"/>
      </w:pPr>
      <w:r w:rsidRPr="00836242">
        <w:t>Konkrétan ehhez a streaming témához kapcsolódóan a tanszéken korábban nem végeztem munkát, és nem volt tudomásom olyan közvetlen előzményprojektről sem, amelynek a kódját vagy specifikus eredményeit fel tudtam volna használni. Így a feladat ebből a szempontból új kihívást jelentett. A tanszéki támogatás elsősorban az általános iránymutatásban és a szükséges infrastruktúra (például a fejlesztői környezet elemeihez való hozzáférés vagy tanácsok) biztosításában nyilvánult meg, konkrét, előre elkészített streaming-specifikus mintakódot vagy komponenst nem kaptam a munkához.</w:t>
      </w:r>
    </w:p>
    <w:p w14:paraId="0C00AADE" w14:textId="77777777" w:rsidR="00ED183B" w:rsidRPr="00836242" w:rsidRDefault="00ED183B" w:rsidP="00ED183B">
      <w:pPr>
        <w:pStyle w:val="BodyText"/>
      </w:pPr>
    </w:p>
    <w:p w14:paraId="1F362361" w14:textId="6BF87FDC" w:rsidR="00FD313A" w:rsidRPr="00836242" w:rsidRDefault="00ED183B" w:rsidP="006E3F5F">
      <w:pPr>
        <w:pStyle w:val="BodyText"/>
        <w:ind w:left="0"/>
      </w:pPr>
      <w:r w:rsidRPr="00836242">
        <w:t>A fejlesztés megkezdése előtt kulcsfontosságú volt a megfelelő fejlesztői környezet előkészítése. Ez magában foglalta a Docker Desktop telepítését a konténerek helyi létrehozásához és futtatásához, egy helyi Kubernetes klaszter</w:t>
      </w:r>
      <w:r w:rsidR="00DF4681" w:rsidRPr="00836242">
        <w:t xml:space="preserve"> indítását</w:t>
      </w:r>
      <w:r w:rsidRPr="00836242">
        <w:t xml:space="preserve"> szimulálására, valamint a Visual Studio Code (VS Code) kódszerkesztő konfigurálását a backend és frontend kódok írásához és hibakereséséhez. Ezek az eszközök tették lehetővé, hogy a teljes rendszert – a backend szolgáltatásoktól a frontendig, beleértve a konténerizációt és a Kubernetes deploymentet – a saját gépemen tudjam fejleszteni és tesztelni.</w:t>
      </w:r>
    </w:p>
    <w:p w14:paraId="7AF7F44F" w14:textId="77777777" w:rsidR="00FD313A" w:rsidRDefault="00FD313A">
      <w:pPr>
        <w:pStyle w:val="Heading1"/>
        <w:pageBreakBefore/>
      </w:pPr>
      <w:r w:rsidRPr="00836242">
        <w:lastRenderedPageBreak/>
        <w:t>Az elvégzett munka és eredmények ismertetése</w:t>
      </w:r>
    </w:p>
    <w:p w14:paraId="44C4D180" w14:textId="6171E04E" w:rsidR="0033279F" w:rsidRDefault="0033279F" w:rsidP="0033279F">
      <w:pPr>
        <w:pStyle w:val="Heading2"/>
      </w:pPr>
      <w:r>
        <w:t>2.1 Tervezett funkciók és felhasználás</w:t>
      </w:r>
    </w:p>
    <w:p w14:paraId="08C39C91" w14:textId="13A762A2" w:rsidR="007D7407" w:rsidRDefault="007D7407" w:rsidP="007D7407">
      <w:pPr>
        <w:pStyle w:val="BodyText"/>
        <w:ind w:left="0"/>
      </w:pPr>
      <w:r>
        <w:t>A rendszer célja, hogy a felhasználók élő videó közvetítéseket indíthassanak, nézhessenek, és interakcióba léphessenek egymással egy webes felületen keresztül. Az alkalmazás</w:t>
      </w:r>
      <w:r>
        <w:t xml:space="preserve"> tervezett</w:t>
      </w:r>
      <w:r>
        <w:t xml:space="preserve"> fő funkciói a következők:</w:t>
      </w:r>
      <w:r>
        <w:t xml:space="preserve"> </w:t>
      </w:r>
    </w:p>
    <w:p w14:paraId="535A0A0B" w14:textId="7A40B89A" w:rsidR="007D7407" w:rsidRDefault="007D7407" w:rsidP="007D7407">
      <w:pPr>
        <w:pStyle w:val="BodyText"/>
        <w:numPr>
          <w:ilvl w:val="0"/>
          <w:numId w:val="19"/>
        </w:numPr>
      </w:pPr>
      <w:r w:rsidRPr="007D7407">
        <w:rPr>
          <w:b/>
          <w:bCs/>
        </w:rPr>
        <w:t>Regisztráció és bejelentkezés:</w:t>
      </w:r>
      <w:r>
        <w:t xml:space="preserve"> A felhasználók saját fiókot hozhatnak létre, majd bejelentkezhetnek</w:t>
      </w:r>
    </w:p>
    <w:p w14:paraId="404017A5" w14:textId="77777777" w:rsidR="007D7407" w:rsidRDefault="007D7407" w:rsidP="007D7407">
      <w:pPr>
        <w:pStyle w:val="BodyText"/>
        <w:numPr>
          <w:ilvl w:val="0"/>
          <w:numId w:val="19"/>
        </w:numPr>
      </w:pPr>
      <w:r w:rsidRPr="007D7407">
        <w:rPr>
          <w:b/>
          <w:bCs/>
        </w:rPr>
        <w:t>Élő stream indítása:</w:t>
      </w:r>
      <w:r>
        <w:t xml:space="preserve"> A bejelentkezett felhasználók saját élő közvetítést indíthatnak. Ehhez a rendszer egyedi stream kulcsot generál, amit például OBS-be lehet beállítani.</w:t>
      </w:r>
    </w:p>
    <w:p w14:paraId="75D7F200" w14:textId="77777777" w:rsidR="007D7407" w:rsidRDefault="007D7407" w:rsidP="007D7407">
      <w:pPr>
        <w:pStyle w:val="BodyText"/>
        <w:numPr>
          <w:ilvl w:val="0"/>
          <w:numId w:val="19"/>
        </w:numPr>
      </w:pPr>
      <w:r w:rsidRPr="007D7407">
        <w:rPr>
          <w:b/>
          <w:bCs/>
        </w:rPr>
        <w:t>Streamek böngészése és nézése:</w:t>
      </w:r>
      <w:r>
        <w:t xml:space="preserve"> Minden látogató böngészheti az aktuálisan élő közvetítéseket. A nézők valós időben láthatják a nézőszámot és a stream adatait.</w:t>
      </w:r>
    </w:p>
    <w:p w14:paraId="786BDAC4" w14:textId="77777777" w:rsidR="007D7407" w:rsidRDefault="007D7407" w:rsidP="007D7407">
      <w:pPr>
        <w:pStyle w:val="BodyText"/>
        <w:numPr>
          <w:ilvl w:val="0"/>
          <w:numId w:val="19"/>
        </w:numPr>
      </w:pPr>
      <w:r w:rsidRPr="007D7407">
        <w:rPr>
          <w:b/>
          <w:bCs/>
        </w:rPr>
        <w:t>Stream ajánlások:</w:t>
      </w:r>
      <w:r>
        <w:t xml:space="preserve"> A rendszer ajánl élő streameket a felhasználónak, például népszerűség vagy követések alapján.</w:t>
      </w:r>
    </w:p>
    <w:p w14:paraId="5CB47947" w14:textId="77777777" w:rsidR="007D7407" w:rsidRDefault="007D7407" w:rsidP="007D7407">
      <w:pPr>
        <w:pStyle w:val="BodyText"/>
        <w:numPr>
          <w:ilvl w:val="0"/>
          <w:numId w:val="19"/>
        </w:numPr>
      </w:pPr>
      <w:r w:rsidRPr="007D7407">
        <w:rPr>
          <w:b/>
          <w:bCs/>
        </w:rPr>
        <w:t>Felhasználói profil:</w:t>
      </w:r>
      <w:r>
        <w:t xml:space="preserve"> Minden felhasználó szerkesztheti saját adatait, például a nevét, e-mail címét vagy jelszavát.</w:t>
      </w:r>
    </w:p>
    <w:p w14:paraId="129D7E2D" w14:textId="77777777" w:rsidR="007D7407" w:rsidRDefault="007D7407" w:rsidP="007D7407">
      <w:pPr>
        <w:pStyle w:val="BodyText"/>
        <w:numPr>
          <w:ilvl w:val="0"/>
          <w:numId w:val="19"/>
        </w:numPr>
      </w:pPr>
      <w:r w:rsidRPr="007D7407">
        <w:rPr>
          <w:b/>
          <w:bCs/>
        </w:rPr>
        <w:t>Követés:</w:t>
      </w:r>
      <w:r>
        <w:t xml:space="preserve"> A felhasználók másokat követhetnek. Az oldalsó menüben látható, hogy a követett streamerek közül ki van éppen élőben.</w:t>
      </w:r>
    </w:p>
    <w:p w14:paraId="3EFE2E9C" w14:textId="77777777" w:rsidR="007D7407" w:rsidRDefault="007D7407" w:rsidP="007D7407">
      <w:pPr>
        <w:pStyle w:val="BodyText"/>
        <w:numPr>
          <w:ilvl w:val="0"/>
          <w:numId w:val="19"/>
        </w:numPr>
      </w:pPr>
      <w:r w:rsidRPr="007D7407">
        <w:rPr>
          <w:b/>
          <w:bCs/>
        </w:rPr>
        <w:t>Nézőszámlálás:</w:t>
      </w:r>
      <w:r>
        <w:t xml:space="preserve"> A rendszer valós időben számolja, hogy egy adott streamet hányan néznek.</w:t>
      </w:r>
    </w:p>
    <w:p w14:paraId="384EDB3B" w14:textId="77777777" w:rsidR="007D7407" w:rsidRDefault="007D7407" w:rsidP="007D7407">
      <w:pPr>
        <w:pStyle w:val="BodyText"/>
        <w:numPr>
          <w:ilvl w:val="0"/>
          <w:numId w:val="19"/>
        </w:numPr>
      </w:pPr>
      <w:r w:rsidRPr="007D7407">
        <w:rPr>
          <w:b/>
          <w:bCs/>
        </w:rPr>
        <w:t>Stream beállítások:</w:t>
      </w:r>
      <w:r>
        <w:t xml:space="preserve"> A felhasználók módosíthatják saját streamjük nevét, leírását, kategóriáját, és új stream kulcsot is generálhatnak.</w:t>
      </w:r>
    </w:p>
    <w:p w14:paraId="443D47FE" w14:textId="77777777" w:rsidR="007D7407" w:rsidRDefault="007D7407" w:rsidP="007D7407">
      <w:pPr>
        <w:pStyle w:val="BodyText"/>
        <w:numPr>
          <w:ilvl w:val="0"/>
          <w:numId w:val="19"/>
        </w:numPr>
      </w:pPr>
      <w:r w:rsidRPr="007D7407">
        <w:rPr>
          <w:b/>
          <w:bCs/>
        </w:rPr>
        <w:t>Biztonság:</w:t>
      </w:r>
      <w:r>
        <w:t xml:space="preserve"> A rendszer minden védett művelethez JWT alapú hitelesítést használ.</w:t>
      </w:r>
    </w:p>
    <w:p w14:paraId="5842C6F5" w14:textId="77777777" w:rsidR="007A481A" w:rsidRDefault="007A481A" w:rsidP="007A481A">
      <w:pPr>
        <w:pStyle w:val="BodyText"/>
        <w:ind w:left="142" w:firstLine="0"/>
      </w:pPr>
    </w:p>
    <w:p w14:paraId="0CD240B4" w14:textId="65C71466" w:rsidR="007D7407" w:rsidRPr="007D7407" w:rsidRDefault="007D7407" w:rsidP="007D7407">
      <w:pPr>
        <w:pStyle w:val="BodyText"/>
        <w:ind w:left="0"/>
      </w:pPr>
      <w:r>
        <w:t>A felhasználók a frontend Angular alkalmazáson keresztül érik el a szolgáltatásokat. A backend mikroszolgáltatások biztosítják az adatok kezelését</w:t>
      </w:r>
      <w:r w:rsidR="007A481A">
        <w:t xml:space="preserve"> </w:t>
      </w:r>
      <w:r>
        <w:t xml:space="preserve">és a valós idejű funkciókat. A rendszer skálázható, minden fő komponens külön konténerben fut Kubernetes klaszterben. Az adatokat </w:t>
      </w:r>
      <w:r w:rsidR="007A481A">
        <w:t>egy relációs adatbázis kezelőben tárolja és egy kulcs-érték gyorsítótárat használ.</w:t>
      </w:r>
    </w:p>
    <w:p w14:paraId="5E328E4F" w14:textId="51169A69" w:rsidR="00244D3A" w:rsidRPr="00836242" w:rsidRDefault="00007C3F" w:rsidP="00244D3A">
      <w:pPr>
        <w:pStyle w:val="Heading2"/>
      </w:pPr>
      <w:r w:rsidRPr="00836242">
        <w:t>2</w:t>
      </w:r>
      <w:r w:rsidR="006971C3" w:rsidRPr="00836242">
        <w:t>.</w:t>
      </w:r>
      <w:r w:rsidR="0033279F">
        <w:t>2</w:t>
      </w:r>
      <w:r w:rsidR="006971C3" w:rsidRPr="00836242">
        <w:t xml:space="preserve"> </w:t>
      </w:r>
      <w:r w:rsidR="00EF4D03" w:rsidRPr="00836242">
        <w:t>Architektúra</w:t>
      </w:r>
    </w:p>
    <w:p w14:paraId="6886B188" w14:textId="3A003A8F" w:rsidR="00244D3A" w:rsidRDefault="00006D69" w:rsidP="006E3F5F">
      <w:pPr>
        <w:pStyle w:val="BodyText"/>
        <w:ind w:left="0"/>
      </w:pPr>
      <w:r w:rsidRPr="00836242">
        <w:t>Az elkészült streaming rendszer architektúrájának kialakításakor a fő szempont az volt, hogy a különböző funkciók (például a videóközvetítés, a felhasználókezelés vagy a nézőszámlálás) egymástól függetlenül, mégis szorosan együttműködve működjenek. Ezért a rendszer több, jól elkülöníthető részből épül fel, amelyek mindegyike egy-egy konkrét feladatot lát el. Ezek a komponensek önállóan fejleszthetők, frissíthetők és szükség esetén külön-külön is skálázhatók, így a teljes szolgáltatás könnyen igazítható a felhasználói igényekhez vagy a terheléshez. Az egyes részek közötti kommunikáció szabványos protokollokon keresztül történik, ami egyszerűsíti a fejlesztést és a hibakeresést is. Az architektúra kialakítása során törekedtem arra, hogy a rendszer átlátható, bővíthető és hosszú távon is jól karbantartható legyen.</w:t>
      </w:r>
    </w:p>
    <w:p w14:paraId="0822AC51" w14:textId="74592C23" w:rsidR="00BB3F07" w:rsidRPr="00836242" w:rsidRDefault="00BB3F07" w:rsidP="00BB3F07">
      <w:pPr>
        <w:pStyle w:val="BodyText"/>
        <w:ind w:left="0" w:firstLine="0"/>
      </w:pPr>
    </w:p>
    <w:p w14:paraId="747C1AA8" w14:textId="5DB89F5A" w:rsidR="00A163CF" w:rsidRPr="00A163CF" w:rsidRDefault="00244D3A" w:rsidP="00EF5F00">
      <w:pPr>
        <w:pStyle w:val="Heading2"/>
      </w:pPr>
      <w:r w:rsidRPr="00836242">
        <w:t>2.</w:t>
      </w:r>
      <w:r w:rsidR="0033279F">
        <w:t>3</w:t>
      </w:r>
      <w:r w:rsidRPr="00836242">
        <w:t xml:space="preserve"> Adatstruktúra</w:t>
      </w:r>
    </w:p>
    <w:p w14:paraId="07D1ECBB" w14:textId="4C319B3E" w:rsidR="0009286B" w:rsidRPr="00836242" w:rsidRDefault="0009286B" w:rsidP="006E3F5F">
      <w:pPr>
        <w:pStyle w:val="BodyText"/>
        <w:ind w:left="0"/>
      </w:pPr>
      <w:r w:rsidRPr="00836242">
        <w:t>A rendszer adatbázisának felépítése három fő részből áll</w:t>
      </w:r>
      <w:r w:rsidR="008A6D75">
        <w:t xml:space="preserve"> (1.ábra)</w:t>
      </w:r>
      <w:r w:rsidRPr="00836242">
        <w:t>, amelyek együtt biztosítják a streaming szolgáltatás alapvető működését. Az első rész a Users tábla, amely minden felhasználóról tárolja a legfontosabb információkat, például a felhasználónevet, e-mail címet, jelszót, valamint azt is, hogy mikor regisztrált és éppen élőben közvetít-e. Ez a tábla minden felhasználóhoz egyedi azonosítót rendel, ami alapján később könnyen összekapcsolhatók a többi adattal.</w:t>
      </w:r>
    </w:p>
    <w:p w14:paraId="1B7366A7" w14:textId="77777777" w:rsidR="0009286B" w:rsidRPr="00836242" w:rsidRDefault="0009286B" w:rsidP="0009286B">
      <w:pPr>
        <w:pStyle w:val="BodyText"/>
      </w:pPr>
    </w:p>
    <w:p w14:paraId="3535C84B" w14:textId="77777777" w:rsidR="0009286B" w:rsidRPr="00836242" w:rsidRDefault="0009286B" w:rsidP="006E3F5F">
      <w:pPr>
        <w:pStyle w:val="BodyText"/>
        <w:ind w:left="0"/>
      </w:pPr>
      <w:r w:rsidRPr="00836242">
        <w:lastRenderedPageBreak/>
        <w:t>A második rész a LiveStreams tábla, amely az élő közvetítéseket írja le. Itt minden streamhez tartozik egy azonosító, valamint meg van adva, hogy melyik felhasználó indította azt (UserId). Emellett tárolja a stream nevét, leírását, kategóriáját, a hozzá tartozó képet (thumbnail), a stream elérési útját, kulcsát, valamint a nézettségi adatokat. Ez lehetővé teszi, hogy minden egyes közvetítéshez részletes információkat rendeljünk, és könnyen visszakereshető legyen, hogy ki, mikor és milyen tartalmat közvetített.</w:t>
      </w:r>
    </w:p>
    <w:p w14:paraId="6B51C4DA" w14:textId="77777777" w:rsidR="0009286B" w:rsidRPr="00836242" w:rsidRDefault="0009286B" w:rsidP="0009286B">
      <w:pPr>
        <w:pStyle w:val="BodyText"/>
      </w:pPr>
    </w:p>
    <w:p w14:paraId="065CBD40" w14:textId="77777777" w:rsidR="008A6D75" w:rsidRDefault="0009286B" w:rsidP="008A6D75">
      <w:pPr>
        <w:pStyle w:val="BodyText"/>
        <w:keepNext/>
        <w:ind w:left="0"/>
      </w:pPr>
      <w:r w:rsidRPr="00836242">
        <w:t>A harmadik rész a UserFollowers tábla, amely a felhasználók közötti követési kapcsolatokat tartalmazza. Ez azt jelenti, hogy minden sorban két felhasználó azonosítója szerepel: az egyik a követő, a másik pedig az, akit követnek. Így egyszerűen nyilvántartható, hogy ki kit követ, és ennek alapján megvalósíthatók a közösségi funkciók, például a követett streamerek listázása.</w:t>
      </w:r>
      <w:r w:rsidR="00EF5F00" w:rsidRPr="00EF5F00">
        <w:rPr>
          <w:noProof/>
        </w:rPr>
        <w:t xml:space="preserve"> </w:t>
      </w:r>
      <w:r w:rsidR="00EF5F00" w:rsidRPr="00836242">
        <w:rPr>
          <w:noProof/>
        </w:rPr>
        <w:drawing>
          <wp:inline distT="0" distB="0" distL="0" distR="0" wp14:anchorId="0A9AC54F" wp14:editId="31ACFEE4">
            <wp:extent cx="6120130" cy="2557145"/>
            <wp:effectExtent l="0" t="0" r="0" b="0"/>
            <wp:docPr id="37105645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56450" name="Picture 1" descr="A screenshot of a computer screen&#10;&#10;AI-generated content may be incorrect."/>
                    <pic:cNvPicPr/>
                  </pic:nvPicPr>
                  <pic:blipFill>
                    <a:blip r:embed="rId9"/>
                    <a:stretch>
                      <a:fillRect/>
                    </a:stretch>
                  </pic:blipFill>
                  <pic:spPr>
                    <a:xfrm>
                      <a:off x="0" y="0"/>
                      <a:ext cx="6120130" cy="2557145"/>
                    </a:xfrm>
                    <a:prstGeom prst="rect">
                      <a:avLst/>
                    </a:prstGeom>
                  </pic:spPr>
                </pic:pic>
              </a:graphicData>
            </a:graphic>
          </wp:inline>
        </w:drawing>
      </w:r>
    </w:p>
    <w:p w14:paraId="65B695ED" w14:textId="7E55871A" w:rsidR="00EF5F00" w:rsidRDefault="008A6D75" w:rsidP="005D2BEC">
      <w:pPr>
        <w:pStyle w:val="Caption"/>
        <w:jc w:val="center"/>
      </w:pPr>
      <w:r w:rsidRPr="008A6D75">
        <w:t>1.</w:t>
      </w:r>
      <w:r>
        <w:t xml:space="preserve"> </w:t>
      </w:r>
      <w:bookmarkStart w:id="0" w:name="_Ref197977403"/>
      <w:r>
        <w:t>ábra</w:t>
      </w:r>
      <w:bookmarkEnd w:id="0"/>
      <w:r>
        <w:br/>
      </w:r>
      <w:r>
        <w:t>Az adatbázisban használt táblák és ezek összeköttetése</w:t>
      </w:r>
    </w:p>
    <w:p w14:paraId="01581F36" w14:textId="77777777" w:rsidR="005D2BEC" w:rsidRPr="005D2BEC" w:rsidRDefault="005D2BEC" w:rsidP="005D2BEC"/>
    <w:p w14:paraId="40D89678" w14:textId="5DB7A643" w:rsidR="00EA6F84" w:rsidRDefault="00EA6F84" w:rsidP="00EA6F84">
      <w:pPr>
        <w:pStyle w:val="Heading2"/>
      </w:pPr>
      <w:r>
        <w:t>2.</w:t>
      </w:r>
      <w:r w:rsidR="0033279F">
        <w:t>4</w:t>
      </w:r>
      <w:r>
        <w:t xml:space="preserve"> Használt technológiák</w:t>
      </w:r>
    </w:p>
    <w:p w14:paraId="3598DBC9" w14:textId="77777777" w:rsidR="00EA6F84" w:rsidRDefault="00EA6F84" w:rsidP="006E3F5F">
      <w:pPr>
        <w:pStyle w:val="BodyText"/>
        <w:ind w:left="0"/>
      </w:pPr>
      <w:r>
        <w:t>A rendszer fejlesztése során modern, ipari szabványokat követő technológiákat választottam, amelyek lehetővé teszik a skálázható, megbízható és könnyen karbantartható streaming platform kialakítását. Az alábbiakban röviden bemutatom a fő technológiákat és azok előnyeit:</w:t>
      </w:r>
    </w:p>
    <w:p w14:paraId="2DC8C01B" w14:textId="77777777" w:rsidR="00EA6F84" w:rsidRDefault="00EA6F84" w:rsidP="00EA6F84">
      <w:pPr>
        <w:pStyle w:val="BodyText"/>
      </w:pPr>
    </w:p>
    <w:p w14:paraId="3ADD38FA" w14:textId="0CB4FC7E" w:rsidR="00EA6F84" w:rsidRDefault="00EA6F84" w:rsidP="00EA6F84">
      <w:pPr>
        <w:pStyle w:val="BodyText"/>
        <w:numPr>
          <w:ilvl w:val="1"/>
          <w:numId w:val="14"/>
        </w:numPr>
      </w:pPr>
      <w:r w:rsidRPr="00EA6F84">
        <w:rPr>
          <w:b/>
          <w:bCs/>
        </w:rPr>
        <w:t>.NET:</w:t>
      </w:r>
      <w:r>
        <w:t xml:space="preserve"> Egy modern, nyílt forráskódú fejlesztői keretrendszer, amelyet főként szerveroldali alkalmazások és mikroszolgáltatások készítésére használnak. Lehetővé teszi a nagy teljesítményű, stabil és jól skálázható backend rendszerek fejlesztését, és széles körben támogatott az iparban.</w:t>
      </w:r>
      <w:sdt>
        <w:sdtPr>
          <w:id w:val="2013098023"/>
          <w:citation/>
        </w:sdtPr>
        <w:sdtContent>
          <w:r w:rsidR="00E0585A">
            <w:fldChar w:fldCharType="begin"/>
          </w:r>
          <w:r w:rsidR="00E0585A">
            <w:rPr>
              <w:lang w:val="en-US"/>
            </w:rPr>
            <w:instrText xml:space="preserve"> CITATION NET25 \l 1033 </w:instrText>
          </w:r>
          <w:r w:rsidR="00E0585A">
            <w:fldChar w:fldCharType="separate"/>
          </w:r>
          <w:r w:rsidR="00C93E25">
            <w:rPr>
              <w:noProof/>
              <w:lang w:val="en-US"/>
            </w:rPr>
            <w:t xml:space="preserve"> </w:t>
          </w:r>
          <w:r w:rsidR="00C93E25" w:rsidRPr="00C93E25">
            <w:rPr>
              <w:noProof/>
              <w:lang w:val="en-US"/>
            </w:rPr>
            <w:t>[8]</w:t>
          </w:r>
          <w:r w:rsidR="00E0585A">
            <w:fldChar w:fldCharType="end"/>
          </w:r>
        </w:sdtContent>
      </w:sdt>
    </w:p>
    <w:p w14:paraId="53DF96FA" w14:textId="77777777" w:rsidR="00EA6F84" w:rsidRDefault="00EA6F84" w:rsidP="00EA6F84">
      <w:pPr>
        <w:pStyle w:val="BodyText"/>
      </w:pPr>
    </w:p>
    <w:p w14:paraId="43AFCB96" w14:textId="50907FC8" w:rsidR="00EA6F84" w:rsidRDefault="00EA6F84" w:rsidP="00EA6F84">
      <w:pPr>
        <w:pStyle w:val="BodyText"/>
        <w:numPr>
          <w:ilvl w:val="1"/>
          <w:numId w:val="14"/>
        </w:numPr>
      </w:pPr>
      <w:r w:rsidRPr="00EA6F84">
        <w:rPr>
          <w:b/>
          <w:bCs/>
        </w:rPr>
        <w:t>Angular:</w:t>
      </w:r>
      <w:r>
        <w:t xml:space="preserve"> Egy fejlett, nyílt forráskódú frontend keretrendszer, amelyet a Google fejleszt. Segítségével könnyen lehet reszponzív, dinamikus webes felületeket létrehozni, főként TypeScript nyelven. Az Angular támogatja a komponens-alapú és moduláris fejlesztést, így ideális nagyobb webes projektekhez.</w:t>
      </w:r>
      <w:sdt>
        <w:sdtPr>
          <w:id w:val="400794961"/>
          <w:citation/>
        </w:sdtPr>
        <w:sdtContent>
          <w:r w:rsidR="00E0585A">
            <w:fldChar w:fldCharType="begin"/>
          </w:r>
          <w:r w:rsidR="00E0585A">
            <w:rPr>
              <w:lang w:val="en-US"/>
            </w:rPr>
            <w:instrText xml:space="preserve"> CITATION Ang25 \l 1033 </w:instrText>
          </w:r>
          <w:r w:rsidR="00E0585A">
            <w:fldChar w:fldCharType="separate"/>
          </w:r>
          <w:r w:rsidR="00C93E25">
            <w:rPr>
              <w:noProof/>
              <w:lang w:val="en-US"/>
            </w:rPr>
            <w:t xml:space="preserve"> </w:t>
          </w:r>
          <w:r w:rsidR="00C93E25" w:rsidRPr="00C93E25">
            <w:rPr>
              <w:noProof/>
              <w:lang w:val="en-US"/>
            </w:rPr>
            <w:t>[9]</w:t>
          </w:r>
          <w:r w:rsidR="00E0585A">
            <w:fldChar w:fldCharType="end"/>
          </w:r>
        </w:sdtContent>
      </w:sdt>
    </w:p>
    <w:p w14:paraId="4A22205E" w14:textId="77777777" w:rsidR="00EA6F84" w:rsidRDefault="00EA6F84" w:rsidP="00EA6F84">
      <w:pPr>
        <w:pStyle w:val="BodyText"/>
      </w:pPr>
    </w:p>
    <w:p w14:paraId="1A409F0D" w14:textId="62657D50" w:rsidR="00EA6F84" w:rsidRDefault="00EA6F84" w:rsidP="00EA6F84">
      <w:pPr>
        <w:pStyle w:val="BodyText"/>
        <w:numPr>
          <w:ilvl w:val="1"/>
          <w:numId w:val="14"/>
        </w:numPr>
      </w:pPr>
      <w:r w:rsidRPr="00EA6F84">
        <w:rPr>
          <w:b/>
          <w:bCs/>
        </w:rPr>
        <w:t>PostgreSQL:</w:t>
      </w:r>
      <w:r>
        <w:t xml:space="preserve"> Egy nyílt forráskódú relációs adatbázis-kezelő rendszer, amely a tartós adatok megbízható tárolását biztosítja. Fejlett funkciókat kínál, jól skálázható, és elterjedt választás üzleti alkalmazásokban is.</w:t>
      </w:r>
      <w:sdt>
        <w:sdtPr>
          <w:id w:val="2058046794"/>
          <w:citation/>
        </w:sdtPr>
        <w:sdtContent>
          <w:r w:rsidR="00E0585A">
            <w:fldChar w:fldCharType="begin"/>
          </w:r>
          <w:r w:rsidR="00E0585A">
            <w:rPr>
              <w:lang w:val="en-US"/>
            </w:rPr>
            <w:instrText xml:space="preserve"> CITATION Pos25 \l 1033 </w:instrText>
          </w:r>
          <w:r w:rsidR="00E0585A">
            <w:fldChar w:fldCharType="separate"/>
          </w:r>
          <w:r w:rsidR="00C93E25">
            <w:rPr>
              <w:noProof/>
              <w:lang w:val="en-US"/>
            </w:rPr>
            <w:t xml:space="preserve"> </w:t>
          </w:r>
          <w:r w:rsidR="00C93E25" w:rsidRPr="00C93E25">
            <w:rPr>
              <w:noProof/>
              <w:lang w:val="en-US"/>
            </w:rPr>
            <w:t>[10]</w:t>
          </w:r>
          <w:r w:rsidR="00E0585A">
            <w:fldChar w:fldCharType="end"/>
          </w:r>
        </w:sdtContent>
      </w:sdt>
    </w:p>
    <w:p w14:paraId="3C227497" w14:textId="77777777" w:rsidR="00EA6F84" w:rsidRDefault="00EA6F84" w:rsidP="00EA6F84">
      <w:pPr>
        <w:pStyle w:val="BodyText"/>
      </w:pPr>
    </w:p>
    <w:p w14:paraId="10DF878B" w14:textId="4F9BEC4F" w:rsidR="00EA6F84" w:rsidRDefault="00EA6F84" w:rsidP="00EA6F84">
      <w:pPr>
        <w:pStyle w:val="BodyText"/>
        <w:numPr>
          <w:ilvl w:val="1"/>
          <w:numId w:val="14"/>
        </w:numPr>
      </w:pPr>
      <w:r w:rsidRPr="00EA6F84">
        <w:rPr>
          <w:b/>
          <w:bCs/>
        </w:rPr>
        <w:lastRenderedPageBreak/>
        <w:t xml:space="preserve">Redis: </w:t>
      </w:r>
      <w:r>
        <w:t>Egy memóriában futó kulcs-érték típusú adatbázis, amelyet elsősorban gyorsítótárként és valós idejű adatok kezelésére használnak. Kiemelkedően gyors adatkezelést tesz lehetővé, ezért gyakran alkalmazzák olyan rendszerekben, ahol fontos a gyors válaszidő.</w:t>
      </w:r>
      <w:r w:rsidR="00E0585A">
        <w:t xml:space="preserve"> </w:t>
      </w:r>
      <w:sdt>
        <w:sdtPr>
          <w:id w:val="22453424"/>
          <w:citation/>
        </w:sdtPr>
        <w:sdtContent>
          <w:r w:rsidR="00E0585A">
            <w:fldChar w:fldCharType="begin"/>
          </w:r>
          <w:r w:rsidR="00E0585A">
            <w:rPr>
              <w:lang w:val="en-US"/>
            </w:rPr>
            <w:instrText xml:space="preserve"> CITATION Red25 \l 1033 </w:instrText>
          </w:r>
          <w:r w:rsidR="00E0585A">
            <w:fldChar w:fldCharType="separate"/>
          </w:r>
          <w:r w:rsidR="00C93E25" w:rsidRPr="00C93E25">
            <w:rPr>
              <w:noProof/>
              <w:lang w:val="en-US"/>
            </w:rPr>
            <w:t>[11]</w:t>
          </w:r>
          <w:r w:rsidR="00E0585A">
            <w:fldChar w:fldCharType="end"/>
          </w:r>
        </w:sdtContent>
      </w:sdt>
    </w:p>
    <w:p w14:paraId="6A5FAC4C" w14:textId="77777777" w:rsidR="00EA6F84" w:rsidRDefault="00EA6F84" w:rsidP="00EA6F84">
      <w:pPr>
        <w:pStyle w:val="BodyText"/>
      </w:pPr>
    </w:p>
    <w:p w14:paraId="7361C06A" w14:textId="576476BD" w:rsidR="00EA6F84" w:rsidRDefault="00EA6F84" w:rsidP="00EA6F84">
      <w:pPr>
        <w:pStyle w:val="BodyText"/>
        <w:numPr>
          <w:ilvl w:val="1"/>
          <w:numId w:val="14"/>
        </w:numPr>
      </w:pPr>
      <w:r w:rsidRPr="00EA6F84">
        <w:rPr>
          <w:b/>
          <w:bCs/>
        </w:rPr>
        <w:t>Nginx-RTMP:</w:t>
      </w:r>
      <w:r>
        <w:t xml:space="preserve"> Egy streaming szerver, amely az RTMP protokoll segítségével fogadja a videófolyamokat, majd HLS formátumban továbbítja azokat a nézők felé. Stabil működést és alacsony késleltetést biztosít, ezért népszerű választás élő közvetítésekhez.</w:t>
      </w:r>
      <w:r w:rsidR="00E0585A">
        <w:t xml:space="preserve"> </w:t>
      </w:r>
      <w:sdt>
        <w:sdtPr>
          <w:id w:val="-1944054872"/>
          <w:citation/>
        </w:sdtPr>
        <w:sdtContent>
          <w:r w:rsidR="00E0585A">
            <w:fldChar w:fldCharType="begin"/>
          </w:r>
          <w:r w:rsidR="00E0585A">
            <w:rPr>
              <w:lang w:val="en-US"/>
            </w:rPr>
            <w:instrText xml:space="preserve"> CITATION Aru25 \l 1033 </w:instrText>
          </w:r>
          <w:r w:rsidR="00E0585A">
            <w:fldChar w:fldCharType="separate"/>
          </w:r>
          <w:r w:rsidR="00C93E25" w:rsidRPr="00C93E25">
            <w:rPr>
              <w:noProof/>
              <w:lang w:val="en-US"/>
            </w:rPr>
            <w:t>[12]</w:t>
          </w:r>
          <w:r w:rsidR="00E0585A">
            <w:fldChar w:fldCharType="end"/>
          </w:r>
        </w:sdtContent>
      </w:sdt>
      <w:sdt>
        <w:sdtPr>
          <w:id w:val="-1895804284"/>
          <w:citation/>
        </w:sdtPr>
        <w:sdtContent>
          <w:r w:rsidR="00E0585A">
            <w:fldChar w:fldCharType="begin"/>
          </w:r>
          <w:r w:rsidR="00E0585A">
            <w:rPr>
              <w:lang w:val="en-US"/>
            </w:rPr>
            <w:instrText xml:space="preserve"> CITATION tia25 \l 1033 </w:instrText>
          </w:r>
          <w:r w:rsidR="00E0585A">
            <w:fldChar w:fldCharType="separate"/>
          </w:r>
          <w:r w:rsidR="00C93E25">
            <w:rPr>
              <w:noProof/>
              <w:lang w:val="en-US"/>
            </w:rPr>
            <w:t xml:space="preserve"> </w:t>
          </w:r>
          <w:r w:rsidR="00C93E25" w:rsidRPr="00C93E25">
            <w:rPr>
              <w:noProof/>
              <w:lang w:val="en-US"/>
            </w:rPr>
            <w:t>[13]</w:t>
          </w:r>
          <w:r w:rsidR="00E0585A">
            <w:fldChar w:fldCharType="end"/>
          </w:r>
        </w:sdtContent>
      </w:sdt>
    </w:p>
    <w:p w14:paraId="081F966D" w14:textId="77777777" w:rsidR="00EA6F84" w:rsidRDefault="00EA6F84" w:rsidP="00EA6F84">
      <w:pPr>
        <w:pStyle w:val="BodyText"/>
      </w:pPr>
    </w:p>
    <w:p w14:paraId="3EDA8713" w14:textId="1B186E62" w:rsidR="00EA6F84" w:rsidRDefault="00EA6F84" w:rsidP="00EA6F84">
      <w:pPr>
        <w:pStyle w:val="BodyText"/>
        <w:numPr>
          <w:ilvl w:val="1"/>
          <w:numId w:val="14"/>
        </w:numPr>
      </w:pPr>
      <w:r w:rsidRPr="00EA6F84">
        <w:rPr>
          <w:b/>
          <w:bCs/>
        </w:rPr>
        <w:t>Shaka Player:</w:t>
      </w:r>
      <w:r>
        <w:t xml:space="preserve"> Egy nyílt forráskódú JavaScript alapú lejátszó, amely lehetővé teszi HLS és más modern streaming formátumok böngészőben történő lejátszását. Platformfüggetlen, és támogatja a korszerű streaming funkciókat.</w:t>
      </w:r>
      <w:sdt>
        <w:sdtPr>
          <w:id w:val="685480751"/>
          <w:citation/>
        </w:sdtPr>
        <w:sdtContent>
          <w:r w:rsidR="00E0585A">
            <w:fldChar w:fldCharType="begin"/>
          </w:r>
          <w:r w:rsidR="00E0585A">
            <w:rPr>
              <w:lang w:val="en-US"/>
            </w:rPr>
            <w:instrText xml:space="preserve"> CITATION Sha25 \l 1033 </w:instrText>
          </w:r>
          <w:r w:rsidR="00E0585A">
            <w:fldChar w:fldCharType="separate"/>
          </w:r>
          <w:r w:rsidR="00C93E25">
            <w:rPr>
              <w:noProof/>
              <w:lang w:val="en-US"/>
            </w:rPr>
            <w:t xml:space="preserve"> </w:t>
          </w:r>
          <w:r w:rsidR="00C93E25" w:rsidRPr="00C93E25">
            <w:rPr>
              <w:noProof/>
              <w:lang w:val="en-US"/>
            </w:rPr>
            <w:t>[14]</w:t>
          </w:r>
          <w:r w:rsidR="00E0585A">
            <w:fldChar w:fldCharType="end"/>
          </w:r>
        </w:sdtContent>
      </w:sdt>
    </w:p>
    <w:p w14:paraId="607CB593" w14:textId="77777777" w:rsidR="00EA6F84" w:rsidRDefault="00EA6F84" w:rsidP="00EA6F84">
      <w:pPr>
        <w:pStyle w:val="BodyText"/>
      </w:pPr>
    </w:p>
    <w:p w14:paraId="2B4EA1CB" w14:textId="42152050" w:rsidR="00EA6F84" w:rsidRDefault="00EA6F84" w:rsidP="00EA6F84">
      <w:pPr>
        <w:pStyle w:val="BodyText"/>
        <w:numPr>
          <w:ilvl w:val="1"/>
          <w:numId w:val="14"/>
        </w:numPr>
      </w:pPr>
      <w:r w:rsidRPr="00EA6F84">
        <w:rPr>
          <w:b/>
          <w:bCs/>
        </w:rPr>
        <w:t>Docker:</w:t>
      </w:r>
      <w:r>
        <w:t xml:space="preserve"> Egy konténerizációs platform, amely lehetővé teszi az alkalmazások és szolgáltatások izolált, hordozható futtatását. Segítségével könnyen kezelhető, egységes környezetben futtathatók a fejlesztett komponensek.</w:t>
      </w:r>
      <w:sdt>
        <w:sdtPr>
          <w:id w:val="-1732227691"/>
          <w:citation/>
        </w:sdtPr>
        <w:sdtContent>
          <w:r w:rsidR="00E0585A">
            <w:fldChar w:fldCharType="begin"/>
          </w:r>
          <w:r w:rsidR="00E0585A">
            <w:rPr>
              <w:lang w:val="en-US"/>
            </w:rPr>
            <w:instrText xml:space="preserve"> CITATION Doc25 \l 1033 </w:instrText>
          </w:r>
          <w:r w:rsidR="00E0585A">
            <w:fldChar w:fldCharType="separate"/>
          </w:r>
          <w:r w:rsidR="00C93E25">
            <w:rPr>
              <w:noProof/>
              <w:lang w:val="en-US"/>
            </w:rPr>
            <w:t xml:space="preserve"> </w:t>
          </w:r>
          <w:r w:rsidR="00C93E25" w:rsidRPr="00C93E25">
            <w:rPr>
              <w:noProof/>
              <w:lang w:val="en-US"/>
            </w:rPr>
            <w:t>[15]</w:t>
          </w:r>
          <w:r w:rsidR="00E0585A">
            <w:fldChar w:fldCharType="end"/>
          </w:r>
        </w:sdtContent>
      </w:sdt>
    </w:p>
    <w:p w14:paraId="02A1B6FA" w14:textId="77777777" w:rsidR="00EA6F84" w:rsidRDefault="00EA6F84" w:rsidP="00EA6F84">
      <w:pPr>
        <w:pStyle w:val="BodyText"/>
      </w:pPr>
    </w:p>
    <w:p w14:paraId="02D36D3B" w14:textId="3ECD72BA" w:rsidR="00EA6F84" w:rsidRDefault="00EA6F84" w:rsidP="0063082F">
      <w:pPr>
        <w:pStyle w:val="BodyText"/>
        <w:numPr>
          <w:ilvl w:val="1"/>
          <w:numId w:val="14"/>
        </w:numPr>
      </w:pPr>
      <w:r w:rsidRPr="00EA6F84">
        <w:rPr>
          <w:b/>
          <w:bCs/>
        </w:rPr>
        <w:t>Kubernetes:</w:t>
      </w:r>
      <w:r>
        <w:t xml:space="preserve"> Egy konténer-orkesztrációs rendszer, amely automatizálja a konténerek telepítését, skálázását és menedzselését. Lehetővé teszi a magas rendelkezésre állású, rugalmas és könnyen üzemeltethető rendszerek kialakítását.</w:t>
      </w:r>
      <w:sdt>
        <w:sdtPr>
          <w:id w:val="-285586091"/>
          <w:citation/>
        </w:sdtPr>
        <w:sdtContent>
          <w:r w:rsidR="00E0585A">
            <w:fldChar w:fldCharType="begin"/>
          </w:r>
          <w:r w:rsidR="00E0585A">
            <w:rPr>
              <w:lang w:val="en-US"/>
            </w:rPr>
            <w:instrText xml:space="preserve"> CITATION Kub25 \l 1033 </w:instrText>
          </w:r>
          <w:r w:rsidR="00E0585A">
            <w:fldChar w:fldCharType="separate"/>
          </w:r>
          <w:r w:rsidR="00C93E25">
            <w:rPr>
              <w:noProof/>
              <w:lang w:val="en-US"/>
            </w:rPr>
            <w:t xml:space="preserve"> </w:t>
          </w:r>
          <w:r w:rsidR="00C93E25" w:rsidRPr="00C93E25">
            <w:rPr>
              <w:noProof/>
              <w:lang w:val="en-US"/>
            </w:rPr>
            <w:t>[4]</w:t>
          </w:r>
          <w:r w:rsidR="00E0585A">
            <w:fldChar w:fldCharType="end"/>
          </w:r>
        </w:sdtContent>
      </w:sdt>
    </w:p>
    <w:p w14:paraId="0FCD79B3" w14:textId="77777777" w:rsidR="00FB495E" w:rsidRDefault="00FB495E" w:rsidP="00B41B9A">
      <w:pPr>
        <w:pStyle w:val="BodyText"/>
        <w:ind w:left="0" w:firstLine="0"/>
      </w:pPr>
    </w:p>
    <w:p w14:paraId="2BD93C37" w14:textId="21265E69" w:rsidR="00244D3A" w:rsidRPr="00836242" w:rsidRDefault="00244D3A" w:rsidP="00244D3A">
      <w:pPr>
        <w:pStyle w:val="Heading2"/>
      </w:pPr>
      <w:r w:rsidRPr="00836242">
        <w:t>2.</w:t>
      </w:r>
      <w:r w:rsidR="0033279F">
        <w:t>5</w:t>
      </w:r>
      <w:r w:rsidRPr="00836242">
        <w:t xml:space="preserve"> </w:t>
      </w:r>
      <w:r w:rsidR="00836242" w:rsidRPr="00836242">
        <w:t>Rendszer felépítés</w:t>
      </w:r>
    </w:p>
    <w:p w14:paraId="7F626C71" w14:textId="32F17CF3" w:rsidR="008E1536" w:rsidRDefault="00836242" w:rsidP="006E3F5F">
      <w:pPr>
        <w:pStyle w:val="BodyText"/>
        <w:ind w:left="0"/>
      </w:pPr>
      <w:r w:rsidRPr="00836242">
        <w:t>A streaming rendszer több, egymással együttműködő mikroszolgáltatásból (service-ből) áll</w:t>
      </w:r>
      <w:r w:rsidR="00590D93">
        <w:t xml:space="preserve"> (2. ábra)</w:t>
      </w:r>
      <w:r w:rsidRPr="00836242">
        <w:t>, amelyek mindegyike egy-egy jól körülhatárolható funkcióért felelős. Ezek a szolgáltatások külön konténerekben futnak, és szabványos HTTP API-kon keresztül kommunikálnak egymással. Az alábbiakban röviden bemutatom az egyes fő komponensek szerepét</w:t>
      </w:r>
      <w:r w:rsidR="008E1536">
        <w:t>.</w:t>
      </w:r>
    </w:p>
    <w:p w14:paraId="2AA69504" w14:textId="070B77BD" w:rsidR="008E1536" w:rsidRPr="00836242" w:rsidRDefault="008E1536" w:rsidP="008E1536">
      <w:pPr>
        <w:pStyle w:val="Heading2"/>
        <w:rPr>
          <w:rFonts w:cs="FreeSans"/>
        </w:rPr>
      </w:pPr>
      <w:r>
        <w:t>Backend</w:t>
      </w:r>
    </w:p>
    <w:p w14:paraId="5DB76A39" w14:textId="44026AD7" w:rsidR="00836242" w:rsidRPr="00836242" w:rsidRDefault="00836242" w:rsidP="00836242">
      <w:pPr>
        <w:pStyle w:val="BodyText"/>
        <w:numPr>
          <w:ilvl w:val="0"/>
          <w:numId w:val="15"/>
        </w:numPr>
      </w:pPr>
      <w:r w:rsidRPr="001F6A9B">
        <w:rPr>
          <w:b/>
          <w:bCs/>
        </w:rPr>
        <w:t>AuthService (Hitelesítés)</w:t>
      </w:r>
      <w:r w:rsidRPr="00836242">
        <w:t xml:space="preserve"> Ez a szolgáltatás felelős a felhasználók bejelentkeztetéséért és a jogosultságok kezeléséért. A felhasználó itt kap egy JWT tokent, amivel a többi szolgáltatás védett végpontjait is elérheti. A token-alapú hitelesítés biztosítja, hogy csak jogosult felhasználók férhetnek hozzá a rendszer funkcióihoz.</w:t>
      </w:r>
    </w:p>
    <w:p w14:paraId="6072FD3F" w14:textId="77777777" w:rsidR="00836242" w:rsidRPr="00836242" w:rsidRDefault="00836242" w:rsidP="00836242">
      <w:pPr>
        <w:pStyle w:val="BodyText"/>
      </w:pPr>
    </w:p>
    <w:p w14:paraId="7774E35E" w14:textId="67523889" w:rsidR="00836242" w:rsidRPr="00836242" w:rsidRDefault="00836242" w:rsidP="00836242">
      <w:pPr>
        <w:pStyle w:val="BodyText"/>
        <w:numPr>
          <w:ilvl w:val="0"/>
          <w:numId w:val="15"/>
        </w:numPr>
      </w:pPr>
      <w:r w:rsidRPr="001F6A9B">
        <w:rPr>
          <w:b/>
          <w:bCs/>
        </w:rPr>
        <w:t>UserDbHandler (Felhasználókezelés)</w:t>
      </w:r>
      <w:r w:rsidRPr="00836242">
        <w:t xml:space="preserve"> Ez a modul tárolja és kezeli a felhasználók adatait (pl. név, e-mail, jelszó, regisztráció dátuma). Lehetővé teszi új felhasználók regisztrációját, adataik módosítását, valamint azt is, hogy egy felhasználó éppen élőben közvetít-e.</w:t>
      </w:r>
    </w:p>
    <w:p w14:paraId="794009C5" w14:textId="77777777" w:rsidR="00836242" w:rsidRPr="00836242" w:rsidRDefault="00836242" w:rsidP="00836242">
      <w:pPr>
        <w:pStyle w:val="BodyText"/>
      </w:pPr>
    </w:p>
    <w:p w14:paraId="13E16EE6" w14:textId="3ECD711D" w:rsidR="00836242" w:rsidRPr="00836242" w:rsidRDefault="00836242" w:rsidP="00836242">
      <w:pPr>
        <w:pStyle w:val="BodyText"/>
        <w:numPr>
          <w:ilvl w:val="0"/>
          <w:numId w:val="15"/>
        </w:numPr>
      </w:pPr>
      <w:r w:rsidRPr="001F6A9B">
        <w:rPr>
          <w:b/>
          <w:bCs/>
        </w:rPr>
        <w:t>StreamDbHandler (Streamek kezelése)</w:t>
      </w:r>
      <w:r w:rsidRPr="00836242">
        <w:t xml:space="preserve"> Ez a szolgáltatás felelős az élő közvetítések (streamek) adatainak tárolásáért és kezeléséért. Itt jönnek létre az új streamek, itt tárolódik minden streamhez tartozó információ (pl. stream neve, leírása, kategóriája, kulcsa, elérési útja, nézettségi adatok). A StreamDbHandler biztosítja, hogy minden stream egyedi azonosítóval és a hozzá tartozó felhasználóval legyen összekapcsolva.</w:t>
      </w:r>
    </w:p>
    <w:p w14:paraId="4A682590" w14:textId="77777777" w:rsidR="00836242" w:rsidRPr="00836242" w:rsidRDefault="00836242" w:rsidP="00836242">
      <w:pPr>
        <w:pStyle w:val="BodyText"/>
      </w:pPr>
    </w:p>
    <w:p w14:paraId="1875E9C2" w14:textId="148D74A5" w:rsidR="00836242" w:rsidRPr="00836242" w:rsidRDefault="00836242" w:rsidP="00836242">
      <w:pPr>
        <w:pStyle w:val="BodyText"/>
        <w:numPr>
          <w:ilvl w:val="0"/>
          <w:numId w:val="15"/>
        </w:numPr>
      </w:pPr>
      <w:r w:rsidRPr="001F6A9B">
        <w:rPr>
          <w:b/>
          <w:bCs/>
        </w:rPr>
        <w:t>StreamService (Stream logika, kulcsgenerálás, indítás/leállítás)</w:t>
      </w:r>
      <w:r w:rsidRPr="00836242">
        <w:t xml:space="preserve"> Ez a modul végzi a streameléshez kapcsolódó üzleti logikát. Itt történik például a stream kulcsok generálása, a stream indítása és leállítása, valamint a </w:t>
      </w:r>
      <w:r w:rsidR="001F6A9B">
        <w:t>felhasználóhoz</w:t>
      </w:r>
      <w:r w:rsidRPr="00836242">
        <w:t xml:space="preserve"> tartozó ajánl</w:t>
      </w:r>
      <w:r w:rsidR="001F6A9B">
        <w:t>ott streamek</w:t>
      </w:r>
      <w:r w:rsidRPr="00836242">
        <w:t xml:space="preserve"> előállítása. A StreamService kommunikál a StreamDbHandler-rel, hogy frissítse a streamek állapotát, illetve a UserDbHandler-rel, hogy a felhasználók élő státuszát kezelje.</w:t>
      </w:r>
    </w:p>
    <w:p w14:paraId="7E956A93" w14:textId="77777777" w:rsidR="00836242" w:rsidRPr="00836242" w:rsidRDefault="00836242" w:rsidP="00836242">
      <w:pPr>
        <w:pStyle w:val="BodyText"/>
      </w:pPr>
    </w:p>
    <w:p w14:paraId="452684F6" w14:textId="49F3E6DD" w:rsidR="00836242" w:rsidRPr="00836242" w:rsidRDefault="00836242" w:rsidP="00836242">
      <w:pPr>
        <w:pStyle w:val="BodyText"/>
        <w:numPr>
          <w:ilvl w:val="0"/>
          <w:numId w:val="15"/>
        </w:numPr>
      </w:pPr>
      <w:r w:rsidRPr="001F6A9B">
        <w:rPr>
          <w:b/>
          <w:bCs/>
        </w:rPr>
        <w:t>ViewerService (Nézők kezelése, nézőszámlálás)</w:t>
      </w:r>
      <w:r w:rsidRPr="00836242">
        <w:t xml:space="preserve"> Ez a szolgáltatás tartja nyilván, hogy egy adott streamet éppen hányan néznek. Redis alapú cache-t használ a nézők gyors számolásához, és minden néző csatlakozásakor vagy távozásakor frissíti a nézettségi adatokat a StreamDbHandler-ben is. Így valós idejű nézőszámot tudunk mutatni minden streamhez.</w:t>
      </w:r>
    </w:p>
    <w:p w14:paraId="71C79912" w14:textId="77777777" w:rsidR="00836242" w:rsidRPr="00836242" w:rsidRDefault="00836242" w:rsidP="00836242">
      <w:pPr>
        <w:pStyle w:val="BodyText"/>
      </w:pPr>
    </w:p>
    <w:p w14:paraId="1148413A" w14:textId="2CEC8B25" w:rsidR="00836242" w:rsidRPr="00836242" w:rsidRDefault="00836242" w:rsidP="00836242">
      <w:pPr>
        <w:pStyle w:val="BodyText"/>
        <w:numPr>
          <w:ilvl w:val="0"/>
          <w:numId w:val="15"/>
        </w:numPr>
      </w:pPr>
      <w:r w:rsidRPr="001F6A9B">
        <w:rPr>
          <w:b/>
          <w:bCs/>
        </w:rPr>
        <w:t>FollowerService (Követések kezelése)</w:t>
      </w:r>
      <w:r w:rsidRPr="00836242">
        <w:t xml:space="preserve"> Ez a modul kezeli a felhasználók közötti követési kapcsolatokat. Lehetővé teszi, hogy egy felhasználó másokat kövessen, és ezek alapján például személyre szabott ajánlásokat vagy értesítéseket lehessen küldeni.</w:t>
      </w:r>
    </w:p>
    <w:p w14:paraId="1BFB00F3" w14:textId="77777777" w:rsidR="00836242" w:rsidRPr="00836242" w:rsidRDefault="00836242" w:rsidP="00836242">
      <w:pPr>
        <w:pStyle w:val="BodyText"/>
      </w:pPr>
    </w:p>
    <w:p w14:paraId="374B21B7" w14:textId="02D688B7" w:rsidR="00836242" w:rsidRPr="00836242" w:rsidRDefault="00836242" w:rsidP="006E3F5F">
      <w:pPr>
        <w:pStyle w:val="BodyText"/>
        <w:numPr>
          <w:ilvl w:val="0"/>
          <w:numId w:val="15"/>
        </w:numPr>
      </w:pPr>
      <w:r w:rsidRPr="001F6A9B">
        <w:rPr>
          <w:b/>
          <w:bCs/>
        </w:rPr>
        <w:t>Nginx-RTMP (Streaming szerver)</w:t>
      </w:r>
      <w:r w:rsidRPr="00836242">
        <w:t xml:space="preserve"> Ez a komponens maga a streaming szerver, amely az RTMP protokollon keresztül fogadja a videófolyamokat (pl. OBS-ből vagy egy scriptből), majd HLS formátumban továbbítja azokat a nézők felé. Az Nginx-RTMP szerver a rendszer központi eleme, amely a tényleges videóadatokat kezeli.</w:t>
      </w:r>
    </w:p>
    <w:p w14:paraId="035EB44C" w14:textId="77777777" w:rsidR="00836242" w:rsidRPr="00836242" w:rsidRDefault="00836242" w:rsidP="00836242">
      <w:pPr>
        <w:pStyle w:val="BodyText"/>
      </w:pPr>
    </w:p>
    <w:p w14:paraId="63377F5B" w14:textId="68EDD7CF" w:rsidR="00836242" w:rsidRDefault="00836242" w:rsidP="00836242">
      <w:pPr>
        <w:pStyle w:val="BodyText"/>
        <w:numPr>
          <w:ilvl w:val="0"/>
          <w:numId w:val="15"/>
        </w:numPr>
      </w:pPr>
      <w:r w:rsidRPr="001F6A9B">
        <w:rPr>
          <w:b/>
          <w:bCs/>
        </w:rPr>
        <w:t>Database (Adatbázis) és Redis (Gyorsítótár)</w:t>
      </w:r>
      <w:r w:rsidRPr="00836242">
        <w:t xml:space="preserve"> A PostgreSQL adatbázis tárolja a felhasználók, streamek és követések tartós adatait. A Redis cache gyors elérésű, ideiglenes adatokat (pl. nézők listája, aktív streamek) tárol, hogy a rendszer gyorsan tudjon reagálni a nézőszám változásaira.</w:t>
      </w:r>
    </w:p>
    <w:p w14:paraId="2194C808" w14:textId="77777777" w:rsidR="008716A1" w:rsidRDefault="008716A1" w:rsidP="008716A1">
      <w:pPr>
        <w:pStyle w:val="ListParagraph"/>
      </w:pPr>
    </w:p>
    <w:p w14:paraId="631DA54A" w14:textId="6A25826E" w:rsidR="00836242" w:rsidRDefault="008716A1" w:rsidP="004A5EE0">
      <w:pPr>
        <w:pStyle w:val="BodyText"/>
        <w:numPr>
          <w:ilvl w:val="0"/>
          <w:numId w:val="15"/>
        </w:numPr>
      </w:pPr>
      <w:r w:rsidRPr="008716A1">
        <w:rPr>
          <w:b/>
          <w:bCs/>
        </w:rPr>
        <w:t xml:space="preserve">DbManagementService (Adatbáziskezelő): </w:t>
      </w:r>
      <w:r>
        <w:t xml:space="preserve">Ez a komponens </w:t>
      </w:r>
      <w:r w:rsidRPr="008716A1">
        <w:t>az adatbázis sémájának karbantartását és a migrációk futtatását végzi. Segítségével biztosítható, hogy az adatbázis szerkezete mindig naprakész legyen a fejlesztések során.</w:t>
      </w:r>
    </w:p>
    <w:p w14:paraId="238C3CAA" w14:textId="77777777" w:rsidR="0060731F" w:rsidRDefault="008E1536" w:rsidP="00C66D4A">
      <w:pPr>
        <w:pStyle w:val="BodyText"/>
        <w:numPr>
          <w:ilvl w:val="0"/>
          <w:numId w:val="15"/>
        </w:numPr>
      </w:pPr>
      <w:r w:rsidRPr="005608F6">
        <w:rPr>
          <w:b/>
          <w:bCs/>
        </w:rPr>
        <w:t>Ingress:</w:t>
      </w:r>
      <w:r w:rsidR="005608F6" w:rsidRPr="005608F6">
        <w:t xml:space="preserve"> Az Ingress komponens a Kubernetes klaszterben az Nginx Ingress Controller segítségével valósul meg. Az Ingress felelős a bejövő HTTP/HTTPS kérések irányításáért a megfelelő szolgáltatások (például frontend, streaming backend, AuthService) felé.</w:t>
      </w:r>
      <w:r w:rsidR="0060731F" w:rsidRPr="0060731F">
        <w:t xml:space="preserve"> </w:t>
      </w:r>
    </w:p>
    <w:p w14:paraId="7A8409F5" w14:textId="606526BE" w:rsidR="008E1536" w:rsidRDefault="0060731F" w:rsidP="0060731F">
      <w:pPr>
        <w:pStyle w:val="BodyText"/>
        <w:ind w:left="0" w:firstLine="0"/>
      </w:pPr>
      <w:r w:rsidRPr="00C93E25">
        <w:drawing>
          <wp:inline distT="0" distB="0" distL="0" distR="0" wp14:anchorId="259C6B60" wp14:editId="028FC42A">
            <wp:extent cx="6120130" cy="3366770"/>
            <wp:effectExtent l="0" t="0" r="0" b="5080"/>
            <wp:docPr id="526751278" name="Picture 1" descr="A diagram of a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51278" name="Picture 1" descr="A diagram of a service&#10;&#10;AI-generated content may be incorrect."/>
                    <pic:cNvPicPr/>
                  </pic:nvPicPr>
                  <pic:blipFill>
                    <a:blip r:embed="rId10"/>
                    <a:stretch>
                      <a:fillRect/>
                    </a:stretch>
                  </pic:blipFill>
                  <pic:spPr>
                    <a:xfrm>
                      <a:off x="0" y="0"/>
                      <a:ext cx="6120130" cy="3366770"/>
                    </a:xfrm>
                    <a:prstGeom prst="rect">
                      <a:avLst/>
                    </a:prstGeom>
                  </pic:spPr>
                </pic:pic>
              </a:graphicData>
            </a:graphic>
          </wp:inline>
        </w:drawing>
      </w:r>
    </w:p>
    <w:p w14:paraId="427B93D1" w14:textId="77777777" w:rsidR="0060731F" w:rsidRDefault="0060731F" w:rsidP="0060731F">
      <w:pPr>
        <w:pStyle w:val="Caption"/>
        <w:ind w:left="360" w:firstLine="0"/>
        <w:jc w:val="center"/>
      </w:pPr>
      <w:r>
        <w:t>2. ábra</w:t>
      </w:r>
      <w:r>
        <w:br/>
        <w:t>A kubernetes cluster logikai felépítése</w:t>
      </w:r>
    </w:p>
    <w:p w14:paraId="764A9316" w14:textId="77777777" w:rsidR="00FA63ED" w:rsidRPr="00FA63ED" w:rsidRDefault="00FA63ED" w:rsidP="00FA63ED"/>
    <w:p w14:paraId="04B58352" w14:textId="77777777" w:rsidR="0060731F" w:rsidRDefault="0060731F" w:rsidP="0060731F">
      <w:pPr>
        <w:pStyle w:val="BodyText"/>
        <w:ind w:left="0" w:firstLine="0"/>
      </w:pPr>
    </w:p>
    <w:p w14:paraId="302E47C4" w14:textId="3525F418" w:rsidR="008E1536" w:rsidRDefault="008E1536" w:rsidP="008E1536">
      <w:pPr>
        <w:pStyle w:val="Heading2"/>
      </w:pPr>
      <w:r>
        <w:lastRenderedPageBreak/>
        <w:t>Frontend</w:t>
      </w:r>
    </w:p>
    <w:p w14:paraId="2750A191" w14:textId="385A5218" w:rsidR="00842048" w:rsidRDefault="00084E1C" w:rsidP="00084E1C">
      <w:pPr>
        <w:pStyle w:val="BodyText"/>
        <w:ind w:left="0"/>
      </w:pPr>
      <w:r w:rsidRPr="00084E1C">
        <w:t>A kliens egy Angular alapú, modern, reszponzív webalkalmazás, amely lehetővé teszi élő streamek böngészését, megtekintését, saját stream indítását, felhasználói profilok kezelését, valamint a felhasználók közötti interakciókat (pl. követés). A frontend valós idejű nézőszámlálást, stream ajánlásokat, regisztrációt, bejelentkezést és stream beállításokat is biztosít. A lejátszás HLS-en keresztül, Shaka Playerrel történik.</w:t>
      </w:r>
      <w:r w:rsidR="00842048">
        <w:t xml:space="preserve"> Főbb komponensei:</w:t>
      </w:r>
    </w:p>
    <w:p w14:paraId="45C8FF0F" w14:textId="79348746" w:rsidR="00842048" w:rsidRDefault="00842048" w:rsidP="00842048">
      <w:pPr>
        <w:pStyle w:val="BodyText"/>
        <w:numPr>
          <w:ilvl w:val="0"/>
          <w:numId w:val="18"/>
        </w:numPr>
      </w:pPr>
      <w:r w:rsidRPr="009D2DE1">
        <w:rPr>
          <w:b/>
          <w:bCs/>
        </w:rPr>
        <w:t>Stream:</w:t>
      </w:r>
      <w:r>
        <w:t xml:space="preserve"> </w:t>
      </w:r>
      <w:r w:rsidRPr="00842048">
        <w:t>Egy adott élő stream megtekintését biztosító oldal</w:t>
      </w:r>
      <w:r w:rsidR="0007640D">
        <w:t xml:space="preserve"> (5.ábra)</w:t>
      </w:r>
      <w:r w:rsidRPr="00842048">
        <w:t>. Betölti a stream adatait, elindítja a videólejátszót (Shaka Player), kezeli a nézőszámlálást, lehetőséget ad a streamer követésére/leválasztására, valamint a stream linkjének megosztására.</w:t>
      </w:r>
    </w:p>
    <w:p w14:paraId="56868EF5" w14:textId="7C45DA5A" w:rsidR="00842048" w:rsidRDefault="00842048" w:rsidP="00842048">
      <w:pPr>
        <w:pStyle w:val="BodyText"/>
        <w:numPr>
          <w:ilvl w:val="0"/>
          <w:numId w:val="18"/>
        </w:numPr>
      </w:pPr>
      <w:r w:rsidRPr="009D2DE1">
        <w:rPr>
          <w:b/>
          <w:bCs/>
        </w:rPr>
        <w:t>Ajánlások:</w:t>
      </w:r>
      <w:r>
        <w:t xml:space="preserve"> S</w:t>
      </w:r>
      <w:r w:rsidRPr="00842048">
        <w:t>tream ajánló oldal, amely a felhasználó számára releváns vagy népszerű élő streameket jelenít meg. Kategória szerint is lehet szűrni, és minden streamhez valós idejű nézőszámot is mutat.</w:t>
      </w:r>
    </w:p>
    <w:p w14:paraId="6DB1B699" w14:textId="0D7E920E" w:rsidR="00842048" w:rsidRDefault="00842048" w:rsidP="00842048">
      <w:pPr>
        <w:pStyle w:val="BodyText"/>
        <w:numPr>
          <w:ilvl w:val="0"/>
          <w:numId w:val="18"/>
        </w:numPr>
      </w:pPr>
      <w:r w:rsidRPr="009D2DE1">
        <w:rPr>
          <w:b/>
          <w:bCs/>
        </w:rPr>
        <w:t>Beállítások:</w:t>
      </w:r>
      <w:r>
        <w:t xml:space="preserve"> </w:t>
      </w:r>
      <w:r w:rsidRPr="00842048">
        <w:t>A felhasználó streamjének beállításait kezelő felület</w:t>
      </w:r>
      <w:r w:rsidR="0007640D">
        <w:t xml:space="preserve"> (4.ábra)</w:t>
      </w:r>
      <w:r w:rsidRPr="00842048">
        <w:t>. Itt lehet módosítani a stream nevét, leírását, kategóriáját, valamint új stream</w:t>
      </w:r>
      <w:r w:rsidR="001842DE">
        <w:t xml:space="preserve"> kulcsot</w:t>
      </w:r>
      <w:r w:rsidRPr="00842048">
        <w:t xml:space="preserve"> is lehet létrehozni, ha még nincs. A beállítások mentése után a változások azonnal érvénybe lépnek.</w:t>
      </w:r>
    </w:p>
    <w:p w14:paraId="30159860" w14:textId="0A30137F" w:rsidR="00842048" w:rsidRDefault="00842048" w:rsidP="00842048">
      <w:pPr>
        <w:pStyle w:val="BodyText"/>
        <w:numPr>
          <w:ilvl w:val="0"/>
          <w:numId w:val="18"/>
        </w:numPr>
      </w:pPr>
      <w:r w:rsidRPr="009D2DE1">
        <w:rPr>
          <w:b/>
          <w:bCs/>
        </w:rPr>
        <w:t>Profil:</w:t>
      </w:r>
      <w:r>
        <w:t xml:space="preserve"> F</w:t>
      </w:r>
      <w:r w:rsidRPr="00842048">
        <w:t>elhasználói profil oldal, ahol a felhasználó megtekintheti és szerkesztheti saját adatait (pl. név, email, jelszó). Az adatok módosítása után visszajelzést kap a sikerességről vagy hibákról.</w:t>
      </w:r>
    </w:p>
    <w:p w14:paraId="71A6D3B7" w14:textId="17E1DD8A" w:rsidR="00842048" w:rsidRDefault="00842048" w:rsidP="00842048">
      <w:pPr>
        <w:pStyle w:val="BodyText"/>
        <w:numPr>
          <w:ilvl w:val="0"/>
          <w:numId w:val="18"/>
        </w:numPr>
      </w:pPr>
      <w:r w:rsidRPr="009D2DE1">
        <w:rPr>
          <w:b/>
          <w:bCs/>
        </w:rPr>
        <w:t>Regisztráció/Belépés:</w:t>
      </w:r>
      <w:r>
        <w:t xml:space="preserve"> Űrlap a megfelelő attribútumokkal</w:t>
      </w:r>
      <w:r w:rsidR="0007640D">
        <w:t xml:space="preserve"> (3. ábra)</w:t>
      </w:r>
      <w:r>
        <w:t>, e</w:t>
      </w:r>
      <w:r w:rsidRPr="00842048">
        <w:t>llenőrzi a</w:t>
      </w:r>
      <w:r>
        <w:t>z</w:t>
      </w:r>
      <w:r w:rsidRPr="00842048">
        <w:t xml:space="preserve"> adatok</w:t>
      </w:r>
      <w:r>
        <w:t xml:space="preserve"> hitelességét</w:t>
      </w:r>
      <w:r w:rsidRPr="00842048">
        <w:t>, hib</w:t>
      </w:r>
      <w:r>
        <w:t xml:space="preserve">a </w:t>
      </w:r>
      <w:r w:rsidRPr="00842048">
        <w:t>esetén visszajelzést ad.</w:t>
      </w:r>
    </w:p>
    <w:p w14:paraId="1625B0D2" w14:textId="4D43AC3E" w:rsidR="00842048" w:rsidRDefault="00842048" w:rsidP="00842048">
      <w:pPr>
        <w:pStyle w:val="BodyText"/>
        <w:numPr>
          <w:ilvl w:val="0"/>
          <w:numId w:val="18"/>
        </w:numPr>
      </w:pPr>
      <w:r w:rsidRPr="009D2DE1">
        <w:rPr>
          <w:b/>
          <w:bCs/>
        </w:rPr>
        <w:t>Felső menü:</w:t>
      </w:r>
      <w:r>
        <w:t xml:space="preserve"> Tartalmazza az alkalmazás nevét és a fő navigációs linkeket (</w:t>
      </w:r>
      <w:r w:rsidRPr="00842048">
        <w:t>pl. főoldal, felfedezés, profil), valamint a felhasználói fiókhoz kapcsolódó műveleteket (pl. bejelentkezés, kijelentkezés).</w:t>
      </w:r>
    </w:p>
    <w:tbl>
      <w:tblPr>
        <w:tblStyle w:val="TableGrid"/>
        <w:tblpPr w:leftFromText="180" w:rightFromText="180" w:vertAnchor="text" w:horzAnchor="margin" w:tblpXSpec="center" w:tblpY="937"/>
        <w:tblW w:w="112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71"/>
        <w:gridCol w:w="5960"/>
      </w:tblGrid>
      <w:tr w:rsidR="003B7C0C" w14:paraId="3D277EAE" w14:textId="77777777" w:rsidTr="003B7C0C">
        <w:trPr>
          <w:trHeight w:val="5531"/>
        </w:trPr>
        <w:tc>
          <w:tcPr>
            <w:tcW w:w="0" w:type="auto"/>
            <w:vAlign w:val="center"/>
          </w:tcPr>
          <w:p w14:paraId="3D2EF535" w14:textId="77777777" w:rsidR="003B7C0C" w:rsidRDefault="003B7C0C" w:rsidP="003B7C0C">
            <w:pPr>
              <w:pStyle w:val="BodyText"/>
              <w:keepNext/>
              <w:ind w:left="0" w:firstLine="0"/>
              <w:jc w:val="center"/>
            </w:pPr>
            <w:r w:rsidRPr="0007640D">
              <w:drawing>
                <wp:inline distT="0" distB="0" distL="0" distR="0" wp14:anchorId="2F33ABEF" wp14:editId="357D9650">
                  <wp:extent cx="3058376" cy="2712177"/>
                  <wp:effectExtent l="0" t="0" r="8890" b="0"/>
                  <wp:docPr id="150822779"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2779" name="Picture 1" descr="A screenshot of a login screen&#10;&#10;AI-generated content may be incorrect."/>
                          <pic:cNvPicPr/>
                        </pic:nvPicPr>
                        <pic:blipFill>
                          <a:blip r:embed="rId11"/>
                          <a:stretch>
                            <a:fillRect/>
                          </a:stretch>
                        </pic:blipFill>
                        <pic:spPr>
                          <a:xfrm>
                            <a:off x="0" y="0"/>
                            <a:ext cx="3058376" cy="2712177"/>
                          </a:xfrm>
                          <a:prstGeom prst="rect">
                            <a:avLst/>
                          </a:prstGeom>
                        </pic:spPr>
                      </pic:pic>
                    </a:graphicData>
                  </a:graphic>
                </wp:inline>
              </w:drawing>
            </w:r>
          </w:p>
          <w:p w14:paraId="4D81C6EC" w14:textId="77777777" w:rsidR="003B7C0C" w:rsidRDefault="003B7C0C" w:rsidP="003B7C0C">
            <w:pPr>
              <w:pStyle w:val="Caption"/>
              <w:jc w:val="center"/>
            </w:pPr>
            <w:r>
              <w:t>3. ábra</w:t>
            </w:r>
            <w:r>
              <w:br/>
              <w:t>Bejelentkező oldal</w:t>
            </w:r>
          </w:p>
          <w:p w14:paraId="06B92F51" w14:textId="77777777" w:rsidR="003B7C0C" w:rsidRPr="0007640D" w:rsidRDefault="003B7C0C" w:rsidP="003B7C0C"/>
        </w:tc>
        <w:tc>
          <w:tcPr>
            <w:tcW w:w="0" w:type="auto"/>
            <w:vAlign w:val="center"/>
          </w:tcPr>
          <w:p w14:paraId="0958F944" w14:textId="77777777" w:rsidR="003B7C0C" w:rsidRDefault="003B7C0C" w:rsidP="003B7C0C">
            <w:pPr>
              <w:pStyle w:val="BodyText"/>
              <w:keepNext/>
              <w:ind w:left="0" w:firstLine="0"/>
              <w:jc w:val="center"/>
            </w:pPr>
            <w:r w:rsidRPr="0007640D">
              <w:drawing>
                <wp:inline distT="0" distB="0" distL="0" distR="0" wp14:anchorId="7C2E6F77" wp14:editId="22C170F3">
                  <wp:extent cx="3482502" cy="2722880"/>
                  <wp:effectExtent l="0" t="0" r="3810" b="1270"/>
                  <wp:docPr id="21549151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1517" name="Picture 1" descr="A screenshot of a computer&#10;&#10;AI-generated content may be incorrect."/>
                          <pic:cNvPicPr/>
                        </pic:nvPicPr>
                        <pic:blipFill rotWithShape="1">
                          <a:blip r:embed="rId12"/>
                          <a:srcRect r="12046"/>
                          <a:stretch/>
                        </pic:blipFill>
                        <pic:spPr bwMode="auto">
                          <a:xfrm>
                            <a:off x="0" y="0"/>
                            <a:ext cx="3593484" cy="2809654"/>
                          </a:xfrm>
                          <a:prstGeom prst="rect">
                            <a:avLst/>
                          </a:prstGeom>
                          <a:ln>
                            <a:noFill/>
                          </a:ln>
                          <a:extLst>
                            <a:ext uri="{53640926-AAD7-44D8-BBD7-CCE9431645EC}">
                              <a14:shadowObscured xmlns:a14="http://schemas.microsoft.com/office/drawing/2010/main"/>
                            </a:ext>
                          </a:extLst>
                        </pic:spPr>
                      </pic:pic>
                    </a:graphicData>
                  </a:graphic>
                </wp:inline>
              </w:drawing>
            </w:r>
          </w:p>
          <w:p w14:paraId="355F5A14" w14:textId="77777777" w:rsidR="003B7C0C" w:rsidRDefault="003B7C0C" w:rsidP="003B7C0C">
            <w:pPr>
              <w:pStyle w:val="Caption"/>
              <w:jc w:val="center"/>
            </w:pPr>
            <w:r>
              <w:t>4.ábra</w:t>
            </w:r>
            <w:r>
              <w:br/>
              <w:t>Beállítások oldal</w:t>
            </w:r>
          </w:p>
          <w:p w14:paraId="260F89D5" w14:textId="77777777" w:rsidR="003B7C0C" w:rsidRDefault="003B7C0C" w:rsidP="003B7C0C">
            <w:pPr>
              <w:pStyle w:val="BodyText"/>
              <w:ind w:left="0" w:firstLine="0"/>
              <w:jc w:val="center"/>
            </w:pPr>
          </w:p>
        </w:tc>
      </w:tr>
    </w:tbl>
    <w:p w14:paraId="7C463AD1" w14:textId="0425D104" w:rsidR="0007640D" w:rsidRDefault="003B7C0C" w:rsidP="003B7C0C">
      <w:pPr>
        <w:pStyle w:val="BodyText"/>
        <w:numPr>
          <w:ilvl w:val="0"/>
          <w:numId w:val="18"/>
        </w:numPr>
      </w:pPr>
      <w:r w:rsidRPr="009D2DE1">
        <w:rPr>
          <w:b/>
          <w:bCs/>
        </w:rPr>
        <w:t xml:space="preserve"> </w:t>
      </w:r>
      <w:r w:rsidR="00842048" w:rsidRPr="009D2DE1">
        <w:rPr>
          <w:b/>
          <w:bCs/>
        </w:rPr>
        <w:t>Oldalsó menü:</w:t>
      </w:r>
      <w:r w:rsidR="00842048">
        <w:t xml:space="preserve"> Egy listát tartalmaz a követett streamer-ekről</w:t>
      </w:r>
      <w:r w:rsidR="0007640D">
        <w:t xml:space="preserve"> (4.ábra)</w:t>
      </w:r>
      <w:r w:rsidR="00842048">
        <w:t xml:space="preserve">, </w:t>
      </w:r>
      <w:r w:rsidR="009D2DE1">
        <w:t>látszik,</w:t>
      </w:r>
      <w:r w:rsidR="00842048">
        <w:t xml:space="preserve"> hogy éppen élő adásban van-e az adott streamer és a jelenlegi nézőszám is meg van jelenítve.</w:t>
      </w:r>
      <w:r w:rsidR="00477066" w:rsidRPr="00477066">
        <w:t xml:space="preserve"> </w:t>
      </w:r>
    </w:p>
    <w:p w14:paraId="769F5F15" w14:textId="6364E004" w:rsidR="003B7C0C" w:rsidRDefault="003B7C0C" w:rsidP="0007640D">
      <w:pPr>
        <w:pStyle w:val="BodyText"/>
        <w:ind w:left="0" w:firstLine="0"/>
      </w:pPr>
      <w:r w:rsidRPr="0007640D">
        <w:lastRenderedPageBreak/>
        <w:drawing>
          <wp:inline distT="0" distB="0" distL="0" distR="0" wp14:anchorId="1F3F198B" wp14:editId="7D11ED8D">
            <wp:extent cx="6120130" cy="3168015"/>
            <wp:effectExtent l="0" t="0" r="0" b="0"/>
            <wp:docPr id="483019279"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19279" name="Picture 1" descr="A computer screen shot of a computer&#10;&#10;AI-generated content may be incorrect."/>
                    <pic:cNvPicPr/>
                  </pic:nvPicPr>
                  <pic:blipFill>
                    <a:blip r:embed="rId13"/>
                    <a:stretch>
                      <a:fillRect/>
                    </a:stretch>
                  </pic:blipFill>
                  <pic:spPr>
                    <a:xfrm>
                      <a:off x="0" y="0"/>
                      <a:ext cx="6120130" cy="3168015"/>
                    </a:xfrm>
                    <a:prstGeom prst="rect">
                      <a:avLst/>
                    </a:prstGeom>
                  </pic:spPr>
                </pic:pic>
              </a:graphicData>
            </a:graphic>
          </wp:inline>
        </w:drawing>
      </w:r>
    </w:p>
    <w:p w14:paraId="1327A455" w14:textId="72D812E3" w:rsidR="003B7C0C" w:rsidRDefault="003B7C0C" w:rsidP="003B7C0C">
      <w:pPr>
        <w:pStyle w:val="Caption"/>
        <w:jc w:val="center"/>
      </w:pPr>
      <w:r>
        <w:t>5. ábra</w:t>
      </w:r>
      <w:r>
        <w:br/>
        <w:t>Stream néző felület</w:t>
      </w:r>
    </w:p>
    <w:p w14:paraId="20444C76" w14:textId="29C662F2" w:rsidR="00B600F8" w:rsidRDefault="006971C3" w:rsidP="00BB3F07">
      <w:pPr>
        <w:pStyle w:val="Heading2"/>
      </w:pPr>
      <w:r w:rsidRPr="00836242">
        <w:t>2.</w:t>
      </w:r>
      <w:r w:rsidR="0033279F">
        <w:t>6</w:t>
      </w:r>
      <w:r w:rsidRPr="00836242">
        <w:t xml:space="preserve"> </w:t>
      </w:r>
      <w:r w:rsidR="00FD313A" w:rsidRPr="00836242">
        <w:t>Összefoglalás</w:t>
      </w:r>
    </w:p>
    <w:p w14:paraId="1241E357" w14:textId="020FB7F0" w:rsidR="00B600F8" w:rsidRDefault="00B600F8" w:rsidP="006E3F5F">
      <w:pPr>
        <w:pStyle w:val="BodyText"/>
        <w:ind w:left="0"/>
      </w:pPr>
      <w:r>
        <w:t xml:space="preserve">A laboratóriumi munka során egy élő videó streaming rendszert fejlesztettem ki, amely a modern mikroszolgáltatás-alapú és konténerizált architektúra elveit követi. A projekt fő célja az volt, hogy egy olyan platformot hozzak létre, amelyben a különböző funkciók – mint a felhasználókezelés, stream kezelés, nézőszámlálás és jogosultságkezelés – egymástól függetlenül, mégis szorosan együttműködve működnek. A rendszer minden fő komponense külön szolgáltatásként, saját konténerben fut, így könnyen bővíthető és skálázható. A fejlesztés során kiemelt figyelmet fordítottam arra, hogy a komponensek közötti kommunikáció megbízható és biztonságos legyen, </w:t>
      </w:r>
      <w:r w:rsidR="007841B5">
        <w:t>valamint,</w:t>
      </w:r>
      <w:r>
        <w:t xml:space="preserve"> hogy a rendszer képes legyen valós időben kezelni a nézőszámokat és a felhasználói interakciókat.</w:t>
      </w:r>
    </w:p>
    <w:p w14:paraId="04BB4BC3" w14:textId="77777777" w:rsidR="00B600F8" w:rsidRDefault="00B600F8" w:rsidP="00B600F8">
      <w:pPr>
        <w:pStyle w:val="BodyText"/>
      </w:pPr>
    </w:p>
    <w:p w14:paraId="3A534516" w14:textId="40AC5166" w:rsidR="00C30C12" w:rsidRDefault="00B600F8" w:rsidP="00842048">
      <w:pPr>
        <w:pStyle w:val="BodyText"/>
        <w:ind w:left="0"/>
      </w:pPr>
      <w:r>
        <w:t>A munka során számos kihívással találkoztam,</w:t>
      </w:r>
      <w:r w:rsidR="00DB65C6">
        <w:t xml:space="preserve"> a fejlesztés különböző területein. P</w:t>
      </w:r>
      <w:r>
        <w:t>éldául</w:t>
      </w:r>
      <w:r w:rsidR="00C30C12">
        <w:t xml:space="preserve"> e</w:t>
      </w:r>
      <w:r w:rsidR="00C30C12" w:rsidRPr="00C30C12">
        <w:t>lőfordult, hogy a ViewerService-ben frissült a nézőszám, de a StreamDbHandler-ben nem jelent meg azonnal a változás, ezért külön szinkronizációs logikát kellett írni.</w:t>
      </w:r>
      <w:r w:rsidR="00C30C12">
        <w:t xml:space="preserve"> </w:t>
      </w:r>
      <w:r w:rsidR="00C30C12" w:rsidRPr="00C30C12">
        <w:t xml:space="preserve">A streaming szerver (Nginx-RTMP) és a backend szolgáltatások közötti kommunikációt is külön kellett kezelni, </w:t>
      </w:r>
      <w:r w:rsidR="00C30C12">
        <w:t>ezt</w:t>
      </w:r>
      <w:r w:rsidR="00C30C12" w:rsidRPr="00C30C12">
        <w:t xml:space="preserve"> webhookokkal</w:t>
      </w:r>
      <w:r w:rsidR="00C30C12">
        <w:t xml:space="preserve"> és API hívásokkal oldottam meg</w:t>
      </w:r>
      <w:r w:rsidR="00C30C12" w:rsidRPr="00C30C12">
        <w:t>.</w:t>
      </w:r>
      <w:r w:rsidR="00C30C12" w:rsidRPr="00C30C12">
        <w:t xml:space="preserve"> </w:t>
      </w:r>
      <w:r w:rsidR="00C30C12" w:rsidRPr="00C30C12">
        <w:t xml:space="preserve">A különböző mikroszolgáltatások (például a StreamService és a </w:t>
      </w:r>
      <w:r w:rsidR="00C30C12">
        <w:t>Stream</w:t>
      </w:r>
      <w:r w:rsidR="00C30C12" w:rsidRPr="00C30C12">
        <w:t>DbHandler) közötti adatátadásnál gondot okozott, ha egy szolgáltatás</w:t>
      </w:r>
      <w:r w:rsidR="00C30C12">
        <w:t xml:space="preserve"> </w:t>
      </w:r>
      <w:r w:rsidR="00C30C12">
        <w:t>vagy az adat</w:t>
      </w:r>
      <w:r w:rsidR="00C30C12" w:rsidRPr="00C30C12">
        <w:t>,  nem volt elérhető</w:t>
      </w:r>
      <w:r w:rsidR="00C30C12">
        <w:t xml:space="preserve"> </w:t>
      </w:r>
      <w:r w:rsidR="00C30C12" w:rsidRPr="00C30C12">
        <w:t>ezért hibakezelést</w:t>
      </w:r>
      <w:r w:rsidR="00C30C12">
        <w:t xml:space="preserve"> </w:t>
      </w:r>
      <w:r w:rsidR="00C30C12" w:rsidRPr="00C30C12">
        <w:t>kellett beépíteni.</w:t>
      </w:r>
      <w:r w:rsidR="00C30C12">
        <w:t xml:space="preserve"> </w:t>
      </w:r>
      <w:r w:rsidR="00C30C12" w:rsidRPr="00C30C12">
        <w:t xml:space="preserve">A felhasználók bejelentkezése után a JWT tokenek érvényességét minden szolgáltatásban ellenőrizni kellett, amihez közös </w:t>
      </w:r>
      <w:r w:rsidR="00C30C12">
        <w:t>token handler</w:t>
      </w:r>
      <w:r w:rsidR="00C30C12" w:rsidRPr="00C30C12">
        <w:t>-t kellett fejleszteni.</w:t>
      </w:r>
    </w:p>
    <w:p w14:paraId="1408B001" w14:textId="77777777" w:rsidR="00C30C12" w:rsidRDefault="00C30C12" w:rsidP="00842048">
      <w:pPr>
        <w:pStyle w:val="BodyText"/>
        <w:ind w:left="0"/>
      </w:pPr>
    </w:p>
    <w:p w14:paraId="20CB5653" w14:textId="278E2AB2" w:rsidR="00FD313A" w:rsidRPr="00836242" w:rsidRDefault="00B600F8" w:rsidP="00842048">
      <w:pPr>
        <w:pStyle w:val="BodyText"/>
        <w:ind w:left="0"/>
      </w:pPr>
      <w:r>
        <w:t>Ezek megoldása során mélyebb ismereteket szereztem a felhőalapú rendszerek, a Kubernetes és a konténerizáció működéséről. A projekt eredményeként egy stabil, jól működő streaming platform jött létre, amely a jövőben további funkciókkal – például chat, értesítések vagy újabb streaming protokollok – is bővíthető</w:t>
      </w:r>
    </w:p>
    <w:p w14:paraId="1BDC9F77" w14:textId="240491D0" w:rsidR="00FD313A" w:rsidRPr="00836242" w:rsidRDefault="00FD313A">
      <w:pPr>
        <w:pStyle w:val="Heading1"/>
        <w:pageBreakBefore/>
      </w:pPr>
      <w:r w:rsidRPr="00836242">
        <w:lastRenderedPageBreak/>
        <w:t>Irodalom, és csatlakozó dokumentumok jegyzéke</w:t>
      </w:r>
    </w:p>
    <w:p w14:paraId="42075C80" w14:textId="1AC9CA64" w:rsidR="00B402AC" w:rsidRDefault="00FD313A" w:rsidP="00B402AC">
      <w:pPr>
        <w:pStyle w:val="Heading2"/>
      </w:pPr>
      <w:r w:rsidRPr="00836242">
        <w:t>A tanulmányozott irodalom jegyzéke:</w:t>
      </w:r>
    </w:p>
    <w:sdt>
      <w:sdtPr>
        <w:id w:val="-1600790436"/>
        <w:docPartObj>
          <w:docPartGallery w:val="Bibliographies"/>
          <w:docPartUnique/>
        </w:docPartObj>
      </w:sdtPr>
      <w:sdtContent>
        <w:sdt>
          <w:sdtPr>
            <w:id w:val="-573587230"/>
            <w:bibliography/>
          </w:sdtPr>
          <w:sdtContent>
            <w:p w14:paraId="087D71BA" w14:textId="77777777" w:rsidR="00C93E25" w:rsidRDefault="00B402AC" w:rsidP="00304919">
              <w:pPr>
                <w:ind w:left="0" w:firstLine="0"/>
                <w:rPr>
                  <w:rFonts w:eastAsia="Times New Roman" w:cs="Times New Roman"/>
                  <w:noProof/>
                  <w:kern w:val="0"/>
                  <w:sz w:val="20"/>
                  <w:szCs w:val="20"/>
                  <w:lang w:eastAsia="hu-HU" w:bidi="ar-S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321"/>
                <w:gridCol w:w="8407"/>
              </w:tblGrid>
              <w:tr w:rsidR="00C93E25" w:rsidRPr="003B7C0C" w14:paraId="2FDEF334" w14:textId="77777777" w:rsidTr="00C93E25">
                <w:trPr>
                  <w:divId w:val="106580695"/>
                  <w:tblCellSpacing w:w="15" w:type="dxa"/>
                </w:trPr>
                <w:tc>
                  <w:tcPr>
                    <w:tcW w:w="656" w:type="pct"/>
                    <w:hideMark/>
                  </w:tcPr>
                  <w:p w14:paraId="2BE3F4F7" w14:textId="7B18FBB6" w:rsidR="00C93E25" w:rsidRPr="003B7C0C" w:rsidRDefault="00C93E25" w:rsidP="003B7C0C">
                    <w:pPr>
                      <w:pStyle w:val="Bibliography"/>
                      <w:ind w:left="0"/>
                      <w:rPr>
                        <w:noProof/>
                        <w:kern w:val="0"/>
                        <w:sz w:val="22"/>
                        <w:szCs w:val="20"/>
                      </w:rPr>
                    </w:pPr>
                    <w:r w:rsidRPr="003B7C0C">
                      <w:rPr>
                        <w:noProof/>
                        <w:sz w:val="22"/>
                        <w:szCs w:val="20"/>
                      </w:rPr>
                      <w:t xml:space="preserve">[1] </w:t>
                    </w:r>
                  </w:p>
                </w:tc>
                <w:tc>
                  <w:tcPr>
                    <w:tcW w:w="4298" w:type="pct"/>
                    <w:hideMark/>
                  </w:tcPr>
                  <w:p w14:paraId="63397F8B" w14:textId="77777777" w:rsidR="00C93E25" w:rsidRPr="003B7C0C" w:rsidRDefault="00C93E25" w:rsidP="003B7C0C">
                    <w:pPr>
                      <w:pStyle w:val="Bibliography"/>
                      <w:ind w:left="0"/>
                      <w:rPr>
                        <w:noProof/>
                        <w:sz w:val="22"/>
                        <w:szCs w:val="20"/>
                      </w:rPr>
                    </w:pPr>
                    <w:r w:rsidRPr="003B7C0C">
                      <w:rPr>
                        <w:noProof/>
                        <w:sz w:val="22"/>
                        <w:szCs w:val="20"/>
                      </w:rPr>
                      <w:t>Veriskope, „Real-Time Messaging Protocol (RTMP) Specification,” 2019. [Online]. Available: https://rtmp.veriskope.com/docs/spec/. [Hozzáférés dátuma: 05 10 2025].</w:t>
                    </w:r>
                  </w:p>
                </w:tc>
              </w:tr>
              <w:tr w:rsidR="00C93E25" w:rsidRPr="003B7C0C" w14:paraId="3DB21DEE" w14:textId="77777777" w:rsidTr="00C93E25">
                <w:trPr>
                  <w:divId w:val="106580695"/>
                  <w:tblCellSpacing w:w="15" w:type="dxa"/>
                </w:trPr>
                <w:tc>
                  <w:tcPr>
                    <w:tcW w:w="656" w:type="pct"/>
                    <w:hideMark/>
                  </w:tcPr>
                  <w:p w14:paraId="1724E776" w14:textId="77777777" w:rsidR="00C93E25" w:rsidRPr="003B7C0C" w:rsidRDefault="00C93E25" w:rsidP="003B7C0C">
                    <w:pPr>
                      <w:pStyle w:val="Bibliography"/>
                      <w:ind w:left="0"/>
                      <w:rPr>
                        <w:noProof/>
                        <w:sz w:val="22"/>
                        <w:szCs w:val="20"/>
                      </w:rPr>
                    </w:pPr>
                    <w:r w:rsidRPr="003B7C0C">
                      <w:rPr>
                        <w:noProof/>
                        <w:sz w:val="22"/>
                        <w:szCs w:val="20"/>
                      </w:rPr>
                      <w:t xml:space="preserve">[2] </w:t>
                    </w:r>
                  </w:p>
                </w:tc>
                <w:tc>
                  <w:tcPr>
                    <w:tcW w:w="4298" w:type="pct"/>
                    <w:hideMark/>
                  </w:tcPr>
                  <w:p w14:paraId="7DD05DF9" w14:textId="77777777" w:rsidR="00C93E25" w:rsidRPr="003B7C0C" w:rsidRDefault="00C93E25" w:rsidP="003B7C0C">
                    <w:pPr>
                      <w:pStyle w:val="Bibliography"/>
                      <w:ind w:left="0"/>
                      <w:rPr>
                        <w:noProof/>
                        <w:sz w:val="22"/>
                        <w:szCs w:val="20"/>
                      </w:rPr>
                    </w:pPr>
                    <w:r w:rsidRPr="003B7C0C">
                      <w:rPr>
                        <w:noProof/>
                        <w:sz w:val="22"/>
                        <w:szCs w:val="20"/>
                      </w:rPr>
                      <w:t>„HTTP Live Streaming,” [Online]. Available: https://datatracker.ietf.org/doc/html/rfc8216. [Hozzáférés dátuma: 10 05 2025].</w:t>
                    </w:r>
                  </w:p>
                </w:tc>
              </w:tr>
              <w:tr w:rsidR="00C93E25" w:rsidRPr="003B7C0C" w14:paraId="7CFC9F9B" w14:textId="77777777" w:rsidTr="00C93E25">
                <w:trPr>
                  <w:divId w:val="106580695"/>
                  <w:tblCellSpacing w:w="15" w:type="dxa"/>
                </w:trPr>
                <w:tc>
                  <w:tcPr>
                    <w:tcW w:w="656" w:type="pct"/>
                    <w:hideMark/>
                  </w:tcPr>
                  <w:p w14:paraId="753312B1" w14:textId="77777777" w:rsidR="00C93E25" w:rsidRPr="003B7C0C" w:rsidRDefault="00C93E25" w:rsidP="003B7C0C">
                    <w:pPr>
                      <w:pStyle w:val="Bibliography"/>
                      <w:ind w:left="0"/>
                      <w:rPr>
                        <w:noProof/>
                        <w:sz w:val="22"/>
                        <w:szCs w:val="20"/>
                      </w:rPr>
                    </w:pPr>
                    <w:r w:rsidRPr="003B7C0C">
                      <w:rPr>
                        <w:noProof/>
                        <w:sz w:val="22"/>
                        <w:szCs w:val="20"/>
                      </w:rPr>
                      <w:t xml:space="preserve">[3] </w:t>
                    </w:r>
                  </w:p>
                </w:tc>
                <w:tc>
                  <w:tcPr>
                    <w:tcW w:w="4298" w:type="pct"/>
                    <w:hideMark/>
                  </w:tcPr>
                  <w:p w14:paraId="43610B55" w14:textId="77777777" w:rsidR="00C93E25" w:rsidRPr="003B7C0C" w:rsidRDefault="00C93E25" w:rsidP="003B7C0C">
                    <w:pPr>
                      <w:pStyle w:val="Bibliography"/>
                      <w:ind w:left="0"/>
                      <w:rPr>
                        <w:noProof/>
                        <w:sz w:val="22"/>
                        <w:szCs w:val="20"/>
                      </w:rPr>
                    </w:pPr>
                    <w:r w:rsidRPr="003B7C0C">
                      <w:rPr>
                        <w:noProof/>
                        <w:sz w:val="22"/>
                        <w:szCs w:val="20"/>
                      </w:rPr>
                      <w:t>Amazon, „What’s the Difference Between Monolithic and Microservices Architecture?,” [Online]. Available: https://aws.amazon.com/compare/the-difference-between-monolithic-and-microservices-architecture/. [Hozzáférés dátuma: 10 05 2025].</w:t>
                    </w:r>
                  </w:p>
                </w:tc>
              </w:tr>
              <w:tr w:rsidR="00C93E25" w:rsidRPr="003B7C0C" w14:paraId="561B02B4" w14:textId="77777777" w:rsidTr="00C93E25">
                <w:trPr>
                  <w:divId w:val="106580695"/>
                  <w:tblCellSpacing w:w="15" w:type="dxa"/>
                </w:trPr>
                <w:tc>
                  <w:tcPr>
                    <w:tcW w:w="656" w:type="pct"/>
                    <w:hideMark/>
                  </w:tcPr>
                  <w:p w14:paraId="0283F473" w14:textId="77777777" w:rsidR="00C93E25" w:rsidRPr="003B7C0C" w:rsidRDefault="00C93E25" w:rsidP="003B7C0C">
                    <w:pPr>
                      <w:pStyle w:val="Bibliography"/>
                      <w:ind w:left="0"/>
                      <w:rPr>
                        <w:noProof/>
                        <w:sz w:val="22"/>
                        <w:szCs w:val="20"/>
                      </w:rPr>
                    </w:pPr>
                    <w:r w:rsidRPr="003B7C0C">
                      <w:rPr>
                        <w:noProof/>
                        <w:sz w:val="22"/>
                        <w:szCs w:val="20"/>
                      </w:rPr>
                      <w:t xml:space="preserve">[4] </w:t>
                    </w:r>
                  </w:p>
                </w:tc>
                <w:tc>
                  <w:tcPr>
                    <w:tcW w:w="4298" w:type="pct"/>
                    <w:hideMark/>
                  </w:tcPr>
                  <w:p w14:paraId="1B458C10" w14:textId="77777777" w:rsidR="00C93E25" w:rsidRPr="003B7C0C" w:rsidRDefault="00C93E25" w:rsidP="003B7C0C">
                    <w:pPr>
                      <w:pStyle w:val="Bibliography"/>
                      <w:ind w:left="0"/>
                      <w:rPr>
                        <w:noProof/>
                        <w:sz w:val="22"/>
                        <w:szCs w:val="20"/>
                      </w:rPr>
                    </w:pPr>
                    <w:r w:rsidRPr="003B7C0C">
                      <w:rPr>
                        <w:noProof/>
                        <w:sz w:val="22"/>
                        <w:szCs w:val="20"/>
                      </w:rPr>
                      <w:t>Kubernetes, „Learn the basics,” [Online]. Available: https://kubernetes.io/docs/tutorials/kubernetes-basics/. [Hozzáférés dátuma: 10 05 2025].</w:t>
                    </w:r>
                  </w:p>
                </w:tc>
              </w:tr>
              <w:tr w:rsidR="00C93E25" w:rsidRPr="003B7C0C" w14:paraId="4520E6C6" w14:textId="77777777" w:rsidTr="00C93E25">
                <w:trPr>
                  <w:divId w:val="106580695"/>
                  <w:tblCellSpacing w:w="15" w:type="dxa"/>
                </w:trPr>
                <w:tc>
                  <w:tcPr>
                    <w:tcW w:w="656" w:type="pct"/>
                    <w:hideMark/>
                  </w:tcPr>
                  <w:p w14:paraId="65438968" w14:textId="77777777" w:rsidR="00C93E25" w:rsidRPr="003B7C0C" w:rsidRDefault="00C93E25" w:rsidP="003B7C0C">
                    <w:pPr>
                      <w:pStyle w:val="Bibliography"/>
                      <w:ind w:left="0"/>
                      <w:rPr>
                        <w:noProof/>
                        <w:sz w:val="22"/>
                        <w:szCs w:val="20"/>
                      </w:rPr>
                    </w:pPr>
                    <w:r w:rsidRPr="003B7C0C">
                      <w:rPr>
                        <w:noProof/>
                        <w:sz w:val="22"/>
                        <w:szCs w:val="20"/>
                      </w:rPr>
                      <w:t xml:space="preserve">[5] </w:t>
                    </w:r>
                  </w:p>
                </w:tc>
                <w:tc>
                  <w:tcPr>
                    <w:tcW w:w="4298" w:type="pct"/>
                    <w:hideMark/>
                  </w:tcPr>
                  <w:p w14:paraId="6AFB48B3" w14:textId="77777777" w:rsidR="00C93E25" w:rsidRPr="003B7C0C" w:rsidRDefault="00C93E25" w:rsidP="003B7C0C">
                    <w:pPr>
                      <w:pStyle w:val="Bibliography"/>
                      <w:ind w:left="0"/>
                      <w:rPr>
                        <w:noProof/>
                        <w:sz w:val="22"/>
                        <w:szCs w:val="20"/>
                      </w:rPr>
                    </w:pPr>
                    <w:r w:rsidRPr="003B7C0C">
                      <w:rPr>
                        <w:noProof/>
                        <w:sz w:val="22"/>
                        <w:szCs w:val="20"/>
                      </w:rPr>
                      <w:t>ITConvergence, „Navigating the peaks and valleys advantages of auto scaling in cloud computing for agile demand management,” 14 January 2024. [Online]. Available: https://www.itconvergence.com/blog/navigating-the-peaks-and-valleys-advantages-of-auto-scaling-in-cloud-computing-for-agile-demand-management/. [Hozzáférés dátuma: 10 05 2025].</w:t>
                    </w:r>
                  </w:p>
                </w:tc>
              </w:tr>
              <w:tr w:rsidR="00C93E25" w:rsidRPr="003B7C0C" w14:paraId="21E4882E" w14:textId="77777777" w:rsidTr="00C93E25">
                <w:trPr>
                  <w:divId w:val="106580695"/>
                  <w:tblCellSpacing w:w="15" w:type="dxa"/>
                </w:trPr>
                <w:tc>
                  <w:tcPr>
                    <w:tcW w:w="656" w:type="pct"/>
                    <w:hideMark/>
                  </w:tcPr>
                  <w:p w14:paraId="1A421B90" w14:textId="77777777" w:rsidR="00C93E25" w:rsidRPr="003B7C0C" w:rsidRDefault="00C93E25" w:rsidP="003B7C0C">
                    <w:pPr>
                      <w:pStyle w:val="Bibliography"/>
                      <w:ind w:left="0"/>
                      <w:rPr>
                        <w:noProof/>
                        <w:sz w:val="22"/>
                        <w:szCs w:val="20"/>
                      </w:rPr>
                    </w:pPr>
                    <w:r w:rsidRPr="003B7C0C">
                      <w:rPr>
                        <w:noProof/>
                        <w:sz w:val="22"/>
                        <w:szCs w:val="20"/>
                      </w:rPr>
                      <w:t xml:space="preserve">[6] </w:t>
                    </w:r>
                  </w:p>
                </w:tc>
                <w:tc>
                  <w:tcPr>
                    <w:tcW w:w="4298" w:type="pct"/>
                    <w:hideMark/>
                  </w:tcPr>
                  <w:p w14:paraId="752830C9" w14:textId="77777777" w:rsidR="00C93E25" w:rsidRPr="003B7C0C" w:rsidRDefault="00C93E25" w:rsidP="003B7C0C">
                    <w:pPr>
                      <w:pStyle w:val="Bibliography"/>
                      <w:ind w:left="0"/>
                      <w:rPr>
                        <w:noProof/>
                        <w:sz w:val="22"/>
                        <w:szCs w:val="20"/>
                      </w:rPr>
                    </w:pPr>
                    <w:r w:rsidRPr="003B7C0C">
                      <w:rPr>
                        <w:noProof/>
                        <w:sz w:val="22"/>
                        <w:szCs w:val="20"/>
                      </w:rPr>
                      <w:t>JWT, „Introduction,” [Online]. Available: https://jwt.io/introduction. [Hozzáférés dátuma: 10 05 2025].</w:t>
                    </w:r>
                  </w:p>
                </w:tc>
              </w:tr>
              <w:tr w:rsidR="00C93E25" w:rsidRPr="003B7C0C" w14:paraId="7FC4868A" w14:textId="77777777" w:rsidTr="00C93E25">
                <w:trPr>
                  <w:divId w:val="106580695"/>
                  <w:tblCellSpacing w:w="15" w:type="dxa"/>
                </w:trPr>
                <w:tc>
                  <w:tcPr>
                    <w:tcW w:w="656" w:type="pct"/>
                    <w:hideMark/>
                  </w:tcPr>
                  <w:p w14:paraId="57491B9C" w14:textId="77777777" w:rsidR="00C93E25" w:rsidRPr="003B7C0C" w:rsidRDefault="00C93E25" w:rsidP="003B7C0C">
                    <w:pPr>
                      <w:pStyle w:val="Bibliography"/>
                      <w:ind w:left="0"/>
                      <w:rPr>
                        <w:noProof/>
                        <w:sz w:val="22"/>
                        <w:szCs w:val="20"/>
                      </w:rPr>
                    </w:pPr>
                    <w:r w:rsidRPr="003B7C0C">
                      <w:rPr>
                        <w:noProof/>
                        <w:sz w:val="22"/>
                        <w:szCs w:val="20"/>
                      </w:rPr>
                      <w:t xml:space="preserve">[7] </w:t>
                    </w:r>
                  </w:p>
                </w:tc>
                <w:tc>
                  <w:tcPr>
                    <w:tcW w:w="4298" w:type="pct"/>
                    <w:hideMark/>
                  </w:tcPr>
                  <w:p w14:paraId="2AB513C7" w14:textId="77777777" w:rsidR="00C93E25" w:rsidRPr="003B7C0C" w:rsidRDefault="00C93E25" w:rsidP="003B7C0C">
                    <w:pPr>
                      <w:pStyle w:val="Bibliography"/>
                      <w:ind w:left="0"/>
                      <w:rPr>
                        <w:noProof/>
                        <w:sz w:val="22"/>
                        <w:szCs w:val="20"/>
                      </w:rPr>
                    </w:pPr>
                    <w:r w:rsidRPr="003B7C0C">
                      <w:rPr>
                        <w:noProof/>
                        <w:sz w:val="22"/>
                        <w:szCs w:val="20"/>
                      </w:rPr>
                      <w:t>D. Hart, „RFC6749,” 2012, October. [Online]. Available: https://datatracker.ietf.org/doc/html/rfc6749. [Hozzáférés dátuma: 10 05 2025].</w:t>
                    </w:r>
                  </w:p>
                </w:tc>
              </w:tr>
              <w:tr w:rsidR="00C93E25" w:rsidRPr="003B7C0C" w14:paraId="1AEDC8F2" w14:textId="77777777" w:rsidTr="00C93E25">
                <w:trPr>
                  <w:divId w:val="106580695"/>
                  <w:tblCellSpacing w:w="15" w:type="dxa"/>
                </w:trPr>
                <w:tc>
                  <w:tcPr>
                    <w:tcW w:w="656" w:type="pct"/>
                    <w:hideMark/>
                  </w:tcPr>
                  <w:p w14:paraId="316A66C0" w14:textId="77777777" w:rsidR="00C93E25" w:rsidRPr="003B7C0C" w:rsidRDefault="00C93E25" w:rsidP="003B7C0C">
                    <w:pPr>
                      <w:pStyle w:val="Bibliography"/>
                      <w:ind w:left="0"/>
                      <w:rPr>
                        <w:noProof/>
                        <w:sz w:val="22"/>
                        <w:szCs w:val="20"/>
                      </w:rPr>
                    </w:pPr>
                    <w:r w:rsidRPr="003B7C0C">
                      <w:rPr>
                        <w:noProof/>
                        <w:sz w:val="22"/>
                        <w:szCs w:val="20"/>
                      </w:rPr>
                      <w:t xml:space="preserve">[8] </w:t>
                    </w:r>
                  </w:p>
                </w:tc>
                <w:tc>
                  <w:tcPr>
                    <w:tcW w:w="4298" w:type="pct"/>
                    <w:hideMark/>
                  </w:tcPr>
                  <w:p w14:paraId="59F4AF16" w14:textId="77777777" w:rsidR="00C93E25" w:rsidRPr="003B7C0C" w:rsidRDefault="00C93E25" w:rsidP="003B7C0C">
                    <w:pPr>
                      <w:pStyle w:val="Bibliography"/>
                      <w:ind w:left="0"/>
                      <w:rPr>
                        <w:noProof/>
                        <w:sz w:val="22"/>
                        <w:szCs w:val="20"/>
                      </w:rPr>
                    </w:pPr>
                    <w:r w:rsidRPr="003B7C0C">
                      <w:rPr>
                        <w:noProof/>
                        <w:sz w:val="22"/>
                        <w:szCs w:val="20"/>
                      </w:rPr>
                      <w:t>„.NET,” [Online]. Available: https://dotnet.microsoft.com/en-us/. [Hozzáférés dátuma: 10 05 2025].</w:t>
                    </w:r>
                  </w:p>
                </w:tc>
              </w:tr>
              <w:tr w:rsidR="00C93E25" w:rsidRPr="003B7C0C" w14:paraId="2DDE9B5B" w14:textId="77777777" w:rsidTr="00C93E25">
                <w:trPr>
                  <w:divId w:val="106580695"/>
                  <w:tblCellSpacing w:w="15" w:type="dxa"/>
                </w:trPr>
                <w:tc>
                  <w:tcPr>
                    <w:tcW w:w="656" w:type="pct"/>
                    <w:hideMark/>
                  </w:tcPr>
                  <w:p w14:paraId="2F42993F" w14:textId="77777777" w:rsidR="00C93E25" w:rsidRPr="003B7C0C" w:rsidRDefault="00C93E25" w:rsidP="003B7C0C">
                    <w:pPr>
                      <w:pStyle w:val="Bibliography"/>
                      <w:ind w:left="0"/>
                      <w:rPr>
                        <w:noProof/>
                        <w:sz w:val="22"/>
                        <w:szCs w:val="20"/>
                      </w:rPr>
                    </w:pPr>
                    <w:r w:rsidRPr="003B7C0C">
                      <w:rPr>
                        <w:noProof/>
                        <w:sz w:val="22"/>
                        <w:szCs w:val="20"/>
                      </w:rPr>
                      <w:t xml:space="preserve">[9] </w:t>
                    </w:r>
                  </w:p>
                </w:tc>
                <w:tc>
                  <w:tcPr>
                    <w:tcW w:w="4298" w:type="pct"/>
                    <w:hideMark/>
                  </w:tcPr>
                  <w:p w14:paraId="28FDDB9B" w14:textId="77777777" w:rsidR="00C93E25" w:rsidRPr="003B7C0C" w:rsidRDefault="00C93E25" w:rsidP="003B7C0C">
                    <w:pPr>
                      <w:pStyle w:val="Bibliography"/>
                      <w:ind w:left="0"/>
                      <w:rPr>
                        <w:noProof/>
                        <w:sz w:val="22"/>
                        <w:szCs w:val="20"/>
                      </w:rPr>
                    </w:pPr>
                    <w:r w:rsidRPr="003B7C0C">
                      <w:rPr>
                        <w:noProof/>
                        <w:sz w:val="22"/>
                        <w:szCs w:val="20"/>
                      </w:rPr>
                      <w:t>„Angular,” [Online]. Available: https://angular.dev/. [Hozzáférés dátuma: 10 05 2025].</w:t>
                    </w:r>
                  </w:p>
                </w:tc>
              </w:tr>
              <w:tr w:rsidR="00C93E25" w:rsidRPr="003B7C0C" w14:paraId="144D8642" w14:textId="77777777" w:rsidTr="00C93E25">
                <w:trPr>
                  <w:divId w:val="106580695"/>
                  <w:tblCellSpacing w:w="15" w:type="dxa"/>
                </w:trPr>
                <w:tc>
                  <w:tcPr>
                    <w:tcW w:w="656" w:type="pct"/>
                    <w:hideMark/>
                  </w:tcPr>
                  <w:p w14:paraId="4FFAC7ED" w14:textId="77777777" w:rsidR="00C93E25" w:rsidRPr="003B7C0C" w:rsidRDefault="00C93E25" w:rsidP="003B7C0C">
                    <w:pPr>
                      <w:pStyle w:val="Bibliography"/>
                      <w:ind w:left="0"/>
                      <w:rPr>
                        <w:noProof/>
                        <w:sz w:val="22"/>
                        <w:szCs w:val="20"/>
                      </w:rPr>
                    </w:pPr>
                    <w:r w:rsidRPr="003B7C0C">
                      <w:rPr>
                        <w:noProof/>
                        <w:sz w:val="22"/>
                        <w:szCs w:val="20"/>
                      </w:rPr>
                      <w:t xml:space="preserve">[10] </w:t>
                    </w:r>
                  </w:p>
                </w:tc>
                <w:tc>
                  <w:tcPr>
                    <w:tcW w:w="4298" w:type="pct"/>
                    <w:hideMark/>
                  </w:tcPr>
                  <w:p w14:paraId="62D4AF14" w14:textId="77777777" w:rsidR="00C93E25" w:rsidRPr="003B7C0C" w:rsidRDefault="00C93E25" w:rsidP="003B7C0C">
                    <w:pPr>
                      <w:pStyle w:val="Bibliography"/>
                      <w:ind w:left="0"/>
                      <w:rPr>
                        <w:noProof/>
                        <w:sz w:val="22"/>
                        <w:szCs w:val="20"/>
                      </w:rPr>
                    </w:pPr>
                    <w:r w:rsidRPr="003B7C0C">
                      <w:rPr>
                        <w:noProof/>
                        <w:sz w:val="22"/>
                        <w:szCs w:val="20"/>
                      </w:rPr>
                      <w:t>„PostgreSQL,” [Online]. Available: https://www.postgresql.org/. [Hozzáférés dátuma: 10 05 2025].</w:t>
                    </w:r>
                  </w:p>
                </w:tc>
              </w:tr>
              <w:tr w:rsidR="00C93E25" w:rsidRPr="003B7C0C" w14:paraId="156FC70C" w14:textId="77777777" w:rsidTr="00C93E25">
                <w:trPr>
                  <w:divId w:val="106580695"/>
                  <w:tblCellSpacing w:w="15" w:type="dxa"/>
                </w:trPr>
                <w:tc>
                  <w:tcPr>
                    <w:tcW w:w="656" w:type="pct"/>
                    <w:hideMark/>
                  </w:tcPr>
                  <w:p w14:paraId="7D244C58" w14:textId="77777777" w:rsidR="00C93E25" w:rsidRPr="003B7C0C" w:rsidRDefault="00C93E25" w:rsidP="003B7C0C">
                    <w:pPr>
                      <w:pStyle w:val="Bibliography"/>
                      <w:ind w:left="0"/>
                      <w:rPr>
                        <w:noProof/>
                        <w:sz w:val="22"/>
                        <w:szCs w:val="20"/>
                      </w:rPr>
                    </w:pPr>
                    <w:r w:rsidRPr="003B7C0C">
                      <w:rPr>
                        <w:noProof/>
                        <w:sz w:val="22"/>
                        <w:szCs w:val="20"/>
                      </w:rPr>
                      <w:t xml:space="preserve">[11] </w:t>
                    </w:r>
                  </w:p>
                </w:tc>
                <w:tc>
                  <w:tcPr>
                    <w:tcW w:w="4298" w:type="pct"/>
                    <w:hideMark/>
                  </w:tcPr>
                  <w:p w14:paraId="7491B8E9" w14:textId="77777777" w:rsidR="00C93E25" w:rsidRPr="003B7C0C" w:rsidRDefault="00C93E25" w:rsidP="003B7C0C">
                    <w:pPr>
                      <w:pStyle w:val="Bibliography"/>
                      <w:ind w:left="0"/>
                      <w:rPr>
                        <w:noProof/>
                        <w:sz w:val="22"/>
                        <w:szCs w:val="20"/>
                      </w:rPr>
                    </w:pPr>
                    <w:r w:rsidRPr="003B7C0C">
                      <w:rPr>
                        <w:noProof/>
                        <w:sz w:val="22"/>
                        <w:szCs w:val="20"/>
                      </w:rPr>
                      <w:t>„Redis,” [Online]. Available: https://redis.io/. [Hozzáférés dátuma: 10 05 2025].</w:t>
                    </w:r>
                  </w:p>
                </w:tc>
              </w:tr>
              <w:tr w:rsidR="00C93E25" w:rsidRPr="003B7C0C" w14:paraId="7D68873B" w14:textId="77777777" w:rsidTr="00C93E25">
                <w:trPr>
                  <w:divId w:val="106580695"/>
                  <w:tblCellSpacing w:w="15" w:type="dxa"/>
                </w:trPr>
                <w:tc>
                  <w:tcPr>
                    <w:tcW w:w="656" w:type="pct"/>
                    <w:hideMark/>
                  </w:tcPr>
                  <w:p w14:paraId="7C33C955" w14:textId="77777777" w:rsidR="00C93E25" w:rsidRPr="003B7C0C" w:rsidRDefault="00C93E25" w:rsidP="003B7C0C">
                    <w:pPr>
                      <w:pStyle w:val="Bibliography"/>
                      <w:ind w:left="0"/>
                      <w:rPr>
                        <w:noProof/>
                        <w:sz w:val="22"/>
                        <w:szCs w:val="20"/>
                      </w:rPr>
                    </w:pPr>
                    <w:r w:rsidRPr="003B7C0C">
                      <w:rPr>
                        <w:noProof/>
                        <w:sz w:val="22"/>
                        <w:szCs w:val="20"/>
                      </w:rPr>
                      <w:t xml:space="preserve">[12] </w:t>
                    </w:r>
                  </w:p>
                </w:tc>
                <w:tc>
                  <w:tcPr>
                    <w:tcW w:w="4298" w:type="pct"/>
                    <w:hideMark/>
                  </w:tcPr>
                  <w:p w14:paraId="69BFC800" w14:textId="77777777" w:rsidR="00C93E25" w:rsidRPr="003B7C0C" w:rsidRDefault="00C93E25" w:rsidP="003B7C0C">
                    <w:pPr>
                      <w:pStyle w:val="Bibliography"/>
                      <w:ind w:left="0"/>
                      <w:rPr>
                        <w:noProof/>
                        <w:sz w:val="22"/>
                        <w:szCs w:val="20"/>
                      </w:rPr>
                    </w:pPr>
                    <w:r w:rsidRPr="003B7C0C">
                      <w:rPr>
                        <w:noProof/>
                        <w:sz w:val="22"/>
                        <w:szCs w:val="20"/>
                      </w:rPr>
                      <w:t>Arut, „NGINX-RTMP modul,” [Online]. Available: https://github.com/arut/nginx-rtmp-module. [Hozzáférés dátuma: 10 02 2025].</w:t>
                    </w:r>
                  </w:p>
                </w:tc>
              </w:tr>
              <w:tr w:rsidR="00C93E25" w:rsidRPr="003B7C0C" w14:paraId="74590B23" w14:textId="77777777" w:rsidTr="00C93E25">
                <w:trPr>
                  <w:divId w:val="106580695"/>
                  <w:tblCellSpacing w:w="15" w:type="dxa"/>
                </w:trPr>
                <w:tc>
                  <w:tcPr>
                    <w:tcW w:w="656" w:type="pct"/>
                    <w:hideMark/>
                  </w:tcPr>
                  <w:p w14:paraId="2E18DD78" w14:textId="77777777" w:rsidR="00C93E25" w:rsidRPr="003B7C0C" w:rsidRDefault="00C93E25" w:rsidP="003B7C0C">
                    <w:pPr>
                      <w:pStyle w:val="Bibliography"/>
                      <w:ind w:left="0"/>
                      <w:rPr>
                        <w:noProof/>
                        <w:sz w:val="22"/>
                        <w:szCs w:val="20"/>
                      </w:rPr>
                    </w:pPr>
                    <w:r w:rsidRPr="003B7C0C">
                      <w:rPr>
                        <w:noProof/>
                        <w:sz w:val="22"/>
                        <w:szCs w:val="20"/>
                      </w:rPr>
                      <w:t xml:space="preserve">[13] </w:t>
                    </w:r>
                  </w:p>
                </w:tc>
                <w:tc>
                  <w:tcPr>
                    <w:tcW w:w="4298" w:type="pct"/>
                    <w:hideMark/>
                  </w:tcPr>
                  <w:p w14:paraId="0AF501F7" w14:textId="77777777" w:rsidR="00C93E25" w:rsidRPr="003B7C0C" w:rsidRDefault="00C93E25" w:rsidP="003B7C0C">
                    <w:pPr>
                      <w:pStyle w:val="Bibliography"/>
                      <w:ind w:left="0"/>
                      <w:rPr>
                        <w:noProof/>
                        <w:sz w:val="22"/>
                        <w:szCs w:val="20"/>
                      </w:rPr>
                    </w:pPr>
                    <w:r w:rsidRPr="003B7C0C">
                      <w:rPr>
                        <w:noProof/>
                        <w:sz w:val="22"/>
                        <w:szCs w:val="20"/>
                      </w:rPr>
                      <w:t>tiangolo, „Nginx-RTMP Docker Image,” [Online]. Available: https://hub.docker.com/r/tiangolo/nginx-rtmp/. [Hozzáférés dátuma: 10 05 2025].</w:t>
                    </w:r>
                  </w:p>
                </w:tc>
              </w:tr>
              <w:tr w:rsidR="00C93E25" w:rsidRPr="003B7C0C" w14:paraId="4853FFF9" w14:textId="77777777" w:rsidTr="00C93E25">
                <w:trPr>
                  <w:divId w:val="106580695"/>
                  <w:tblCellSpacing w:w="15" w:type="dxa"/>
                </w:trPr>
                <w:tc>
                  <w:tcPr>
                    <w:tcW w:w="656" w:type="pct"/>
                    <w:hideMark/>
                  </w:tcPr>
                  <w:p w14:paraId="170D3694" w14:textId="77777777" w:rsidR="00C93E25" w:rsidRPr="003B7C0C" w:rsidRDefault="00C93E25" w:rsidP="003B7C0C">
                    <w:pPr>
                      <w:pStyle w:val="Bibliography"/>
                      <w:ind w:left="0"/>
                      <w:rPr>
                        <w:noProof/>
                        <w:sz w:val="22"/>
                        <w:szCs w:val="20"/>
                      </w:rPr>
                    </w:pPr>
                    <w:r w:rsidRPr="003B7C0C">
                      <w:rPr>
                        <w:noProof/>
                        <w:sz w:val="22"/>
                        <w:szCs w:val="20"/>
                      </w:rPr>
                      <w:t xml:space="preserve">[14] </w:t>
                    </w:r>
                  </w:p>
                </w:tc>
                <w:tc>
                  <w:tcPr>
                    <w:tcW w:w="4298" w:type="pct"/>
                    <w:hideMark/>
                  </w:tcPr>
                  <w:p w14:paraId="70F37ECA" w14:textId="77777777" w:rsidR="00C93E25" w:rsidRPr="003B7C0C" w:rsidRDefault="00C93E25" w:rsidP="003B7C0C">
                    <w:pPr>
                      <w:pStyle w:val="Bibliography"/>
                      <w:ind w:left="0"/>
                      <w:rPr>
                        <w:noProof/>
                        <w:sz w:val="22"/>
                        <w:szCs w:val="20"/>
                      </w:rPr>
                    </w:pPr>
                    <w:r w:rsidRPr="003B7C0C">
                      <w:rPr>
                        <w:noProof/>
                        <w:sz w:val="22"/>
                        <w:szCs w:val="20"/>
                      </w:rPr>
                      <w:t>„Shaka Player,” [Online]. Available: https://github.com/shaka-project/shaka-player. [Hozzáférés dátuma: 10 05 2025].</w:t>
                    </w:r>
                  </w:p>
                </w:tc>
              </w:tr>
              <w:tr w:rsidR="00C93E25" w:rsidRPr="003B7C0C" w14:paraId="7E4C1619" w14:textId="77777777" w:rsidTr="00C93E25">
                <w:trPr>
                  <w:divId w:val="106580695"/>
                  <w:tblCellSpacing w:w="15" w:type="dxa"/>
                </w:trPr>
                <w:tc>
                  <w:tcPr>
                    <w:tcW w:w="656" w:type="pct"/>
                    <w:hideMark/>
                  </w:tcPr>
                  <w:p w14:paraId="598FBF35" w14:textId="77777777" w:rsidR="00C93E25" w:rsidRPr="003B7C0C" w:rsidRDefault="00C93E25" w:rsidP="003B7C0C">
                    <w:pPr>
                      <w:pStyle w:val="Bibliography"/>
                      <w:ind w:left="0"/>
                      <w:rPr>
                        <w:noProof/>
                        <w:sz w:val="22"/>
                        <w:szCs w:val="20"/>
                      </w:rPr>
                    </w:pPr>
                    <w:r w:rsidRPr="003B7C0C">
                      <w:rPr>
                        <w:noProof/>
                        <w:sz w:val="22"/>
                        <w:szCs w:val="20"/>
                      </w:rPr>
                      <w:t xml:space="preserve">[15] </w:t>
                    </w:r>
                  </w:p>
                </w:tc>
                <w:tc>
                  <w:tcPr>
                    <w:tcW w:w="4298" w:type="pct"/>
                    <w:hideMark/>
                  </w:tcPr>
                  <w:p w14:paraId="7AA74697" w14:textId="77777777" w:rsidR="00C93E25" w:rsidRPr="003B7C0C" w:rsidRDefault="00C93E25" w:rsidP="003B7C0C">
                    <w:pPr>
                      <w:pStyle w:val="Bibliography"/>
                      <w:ind w:left="0"/>
                      <w:rPr>
                        <w:noProof/>
                        <w:sz w:val="22"/>
                        <w:szCs w:val="20"/>
                      </w:rPr>
                    </w:pPr>
                    <w:r w:rsidRPr="003B7C0C">
                      <w:rPr>
                        <w:noProof/>
                        <w:sz w:val="22"/>
                        <w:szCs w:val="20"/>
                      </w:rPr>
                      <w:t>„Docker,” [Online]. Available: https://www.docker.com/. [Hozzáférés dátuma: 10 05 2025].</w:t>
                    </w:r>
                  </w:p>
                </w:tc>
              </w:tr>
            </w:tbl>
            <w:p w14:paraId="47F8B80A" w14:textId="77777777" w:rsidR="00C93E25" w:rsidRDefault="00C93E25">
              <w:pPr>
                <w:divId w:val="106580695"/>
                <w:rPr>
                  <w:rFonts w:eastAsia="Times New Roman"/>
                  <w:noProof/>
                </w:rPr>
              </w:pPr>
            </w:p>
            <w:p w14:paraId="6A9A2E39" w14:textId="5CAFF618" w:rsidR="00B402AC" w:rsidRPr="00B402AC" w:rsidRDefault="00B402AC" w:rsidP="00304919">
              <w:pPr>
                <w:ind w:left="0" w:firstLine="0"/>
              </w:pPr>
              <w:r>
                <w:rPr>
                  <w:b/>
                  <w:bCs/>
                  <w:noProof/>
                </w:rPr>
                <w:fldChar w:fldCharType="end"/>
              </w:r>
            </w:p>
          </w:sdtContent>
        </w:sdt>
      </w:sdtContent>
    </w:sdt>
    <w:p w14:paraId="3B39F08D" w14:textId="77777777" w:rsidR="00FD313A" w:rsidRPr="00836242" w:rsidRDefault="00FD313A">
      <w:pPr>
        <w:pStyle w:val="Heading2"/>
      </w:pPr>
      <w:r w:rsidRPr="00836242">
        <w:t>Csatlakozó egyéb elkészült dokumentációk / fájlok / stb. jegyzéke:</w:t>
      </w:r>
    </w:p>
    <w:p w14:paraId="38CE1482" w14:textId="3F54B986" w:rsidR="00FD313A" w:rsidRPr="00836242" w:rsidRDefault="00E0585A">
      <w:pPr>
        <w:pStyle w:val="BodyText"/>
      </w:pPr>
      <w:r>
        <w:t xml:space="preserve">GithHub Repository: </w:t>
      </w:r>
      <w:r w:rsidRPr="00E0585A">
        <w:t>https://github.com/GriffManoue/live-streaming-kubernetes</w:t>
      </w:r>
    </w:p>
    <w:sectPr w:rsidR="00FD313A" w:rsidRPr="00836242">
      <w:headerReference w:type="even" r:id="rId14"/>
      <w:headerReference w:type="default" r:id="rId15"/>
      <w:footerReference w:type="even" r:id="rId16"/>
      <w:footerReference w:type="default" r:id="rId17"/>
      <w:headerReference w:type="first" r:id="rId18"/>
      <w:footerReference w:type="first" r:id="rId19"/>
      <w:pgSz w:w="11906" w:h="16838"/>
      <w:pgMar w:top="1710" w:right="1134" w:bottom="1710" w:left="1134" w:header="1134" w:footer="11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3679BC" w14:textId="77777777" w:rsidR="006743BB" w:rsidRPr="00836242" w:rsidRDefault="006743BB">
      <w:r w:rsidRPr="00836242">
        <w:separator/>
      </w:r>
    </w:p>
  </w:endnote>
  <w:endnote w:type="continuationSeparator" w:id="0">
    <w:p w14:paraId="68680861" w14:textId="77777777" w:rsidR="006743BB" w:rsidRPr="00836242" w:rsidRDefault="006743BB">
      <w:r w:rsidRPr="0083624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jaVu Sans">
    <w:altName w:val="Sylfaen"/>
    <w:charset w:val="00"/>
    <w:family w:val="swiss"/>
    <w:pitch w:val="variable"/>
    <w:sig w:usb0="E7002EFF" w:usb1="D200FDFF" w:usb2="0A24602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FreeSans">
    <w:altName w:val="Sylfaen"/>
    <w:charset w:val="00"/>
    <w:family w:val="swiss"/>
    <w:pitch w:val="variable"/>
    <w:sig w:usb0="E4838EFF" w:usb1="4200FDFF" w:usb2="000030A0" w:usb3="00000000" w:csb0="000001B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AAF20B" w14:textId="77777777" w:rsidR="00FD313A" w:rsidRPr="00836242" w:rsidRDefault="00FD313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D61E41" w14:textId="77777777" w:rsidR="00FD313A" w:rsidRPr="00836242" w:rsidRDefault="00FD313A">
    <w:pPr>
      <w:pStyle w:val="Footer"/>
    </w:pPr>
    <w:r w:rsidRPr="00836242">
      <w:fldChar w:fldCharType="begin"/>
    </w:r>
    <w:r w:rsidRPr="00836242">
      <w:instrText xml:space="preserve"> PAGE </w:instrText>
    </w:r>
    <w:r w:rsidRPr="00836242">
      <w:fldChar w:fldCharType="separate"/>
    </w:r>
    <w:r w:rsidR="00BF1B82" w:rsidRPr="00836242">
      <w:rPr>
        <w:noProof/>
      </w:rPr>
      <w:t>5</w:t>
    </w:r>
    <w:r w:rsidRPr="00836242">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E0B5D" w14:textId="77777777" w:rsidR="00FD313A" w:rsidRPr="00836242" w:rsidRDefault="00FD31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E3F906" w14:textId="77777777" w:rsidR="006743BB" w:rsidRPr="00836242" w:rsidRDefault="006743BB">
      <w:r w:rsidRPr="00836242">
        <w:separator/>
      </w:r>
    </w:p>
  </w:footnote>
  <w:footnote w:type="continuationSeparator" w:id="0">
    <w:p w14:paraId="6EA85D4B" w14:textId="77777777" w:rsidR="006743BB" w:rsidRPr="00836242" w:rsidRDefault="006743BB">
      <w:r w:rsidRPr="0083624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07D074" w14:textId="77777777" w:rsidR="00FD313A" w:rsidRPr="00836242" w:rsidRDefault="00FD313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04407B" w14:textId="4CD75233" w:rsidR="00FD313A" w:rsidRPr="00836242" w:rsidRDefault="00894DAF" w:rsidP="0060731F">
    <w:pPr>
      <w:pStyle w:val="Header"/>
      <w:ind w:left="113"/>
    </w:pPr>
    <w:r w:rsidRPr="00836242">
      <w:t>B</w:t>
    </w:r>
    <w:r w:rsidR="007841B5">
      <w:t>uga Péter</w:t>
    </w:r>
    <w:r w:rsidRPr="00836242">
      <w:t xml:space="preserve"> (</w:t>
    </w:r>
    <w:r w:rsidR="007841B5">
      <w:t>G50RDF</w:t>
    </w:r>
    <w:r w:rsidRPr="00836242">
      <w:t>)</w:t>
    </w:r>
    <w:r w:rsidRPr="00836242">
      <w:tab/>
    </w:r>
    <w:r w:rsidRPr="00836242">
      <w:tab/>
      <w:t>20</w:t>
    </w:r>
    <w:r w:rsidR="007841B5">
      <w:t>25</w:t>
    </w:r>
    <w:r w:rsidR="00FD313A" w:rsidRPr="00836242">
      <w:t>-</w:t>
    </w:r>
    <w:r w:rsidR="007841B5">
      <w:t>05</w:t>
    </w:r>
    <w:r w:rsidR="00FD313A" w:rsidRPr="00836242">
      <w:t>-</w:t>
    </w:r>
    <w:r w:rsidR="007841B5">
      <w:t>12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D29EE1" w14:textId="77777777" w:rsidR="00FD313A" w:rsidRPr="00836242" w:rsidRDefault="00FD313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decimal"/>
      <w:pStyle w:val="Heading1"/>
      <w:suff w:val="nothing"/>
      <w:lvlText w:val="%1. "/>
      <w:lvlJc w:val="left"/>
      <w:pPr>
        <w:tabs>
          <w:tab w:val="num" w:pos="0"/>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6"/>
    <w:lvl w:ilvl="0">
      <w:start w:val="1"/>
      <w:numFmt w:val="bullet"/>
      <w:lvlText w:val=""/>
      <w:lvlJc w:val="left"/>
      <w:pPr>
        <w:tabs>
          <w:tab w:val="num" w:pos="1004"/>
        </w:tabs>
        <w:ind w:left="1004" w:hanging="360"/>
      </w:pPr>
      <w:rPr>
        <w:rFonts w:ascii="Symbol" w:hAnsi="Symbol" w:cs="Symbol"/>
      </w:rPr>
    </w:lvl>
  </w:abstractNum>
  <w:abstractNum w:abstractNumId="2" w15:restartNumberingAfterBreak="0">
    <w:nsid w:val="00000003"/>
    <w:multiLevelType w:val="multilevel"/>
    <w:tmpl w:val="00000003"/>
    <w:name w:val="WW8Num4"/>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3" w15:restartNumberingAfterBreak="0">
    <w:nsid w:val="0C107C15"/>
    <w:multiLevelType w:val="multilevel"/>
    <w:tmpl w:val="3296350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044515"/>
    <w:multiLevelType w:val="hybridMultilevel"/>
    <w:tmpl w:val="A12233CA"/>
    <w:lvl w:ilvl="0" w:tplc="08090001">
      <w:start w:val="1"/>
      <w:numFmt w:val="bullet"/>
      <w:lvlText w:val=""/>
      <w:lvlJc w:val="left"/>
      <w:pPr>
        <w:ind w:left="360" w:hanging="360"/>
      </w:pPr>
      <w:rPr>
        <w:rFonts w:ascii="Symbol" w:hAnsi="Symbol" w:hint="default"/>
      </w:rPr>
    </w:lvl>
    <w:lvl w:ilvl="1" w:tplc="3D40262E">
      <w:start w:val="9"/>
      <w:numFmt w:val="bullet"/>
      <w:lvlText w:val="•"/>
      <w:lvlJc w:val="left"/>
      <w:pPr>
        <w:ind w:left="360" w:hanging="360"/>
      </w:pPr>
      <w:rPr>
        <w:rFonts w:ascii="Times New Roman" w:eastAsia="DejaVu Sans" w:hAnsi="Times New Roman" w:cs="Times New Roman"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5" w15:restartNumberingAfterBreak="0">
    <w:nsid w:val="17537036"/>
    <w:multiLevelType w:val="hybridMultilevel"/>
    <w:tmpl w:val="465C9A6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B0A076B"/>
    <w:multiLevelType w:val="hybridMultilevel"/>
    <w:tmpl w:val="A7C833C2"/>
    <w:lvl w:ilvl="0" w:tplc="040E0001">
      <w:start w:val="1"/>
      <w:numFmt w:val="bullet"/>
      <w:lvlText w:val=""/>
      <w:lvlJc w:val="left"/>
      <w:pPr>
        <w:ind w:left="1469" w:hanging="360"/>
      </w:pPr>
      <w:rPr>
        <w:rFonts w:ascii="Symbol" w:hAnsi="Symbol" w:hint="default"/>
      </w:rPr>
    </w:lvl>
    <w:lvl w:ilvl="1" w:tplc="040E0003" w:tentative="1">
      <w:start w:val="1"/>
      <w:numFmt w:val="bullet"/>
      <w:lvlText w:val="o"/>
      <w:lvlJc w:val="left"/>
      <w:pPr>
        <w:ind w:left="2189" w:hanging="360"/>
      </w:pPr>
      <w:rPr>
        <w:rFonts w:ascii="Courier New" w:hAnsi="Courier New" w:cs="Courier New" w:hint="default"/>
      </w:rPr>
    </w:lvl>
    <w:lvl w:ilvl="2" w:tplc="040E0005" w:tentative="1">
      <w:start w:val="1"/>
      <w:numFmt w:val="bullet"/>
      <w:lvlText w:val=""/>
      <w:lvlJc w:val="left"/>
      <w:pPr>
        <w:ind w:left="2909" w:hanging="360"/>
      </w:pPr>
      <w:rPr>
        <w:rFonts w:ascii="Wingdings" w:hAnsi="Wingdings" w:hint="default"/>
      </w:rPr>
    </w:lvl>
    <w:lvl w:ilvl="3" w:tplc="040E0001" w:tentative="1">
      <w:start w:val="1"/>
      <w:numFmt w:val="bullet"/>
      <w:lvlText w:val=""/>
      <w:lvlJc w:val="left"/>
      <w:pPr>
        <w:ind w:left="3629" w:hanging="360"/>
      </w:pPr>
      <w:rPr>
        <w:rFonts w:ascii="Symbol" w:hAnsi="Symbol" w:hint="default"/>
      </w:rPr>
    </w:lvl>
    <w:lvl w:ilvl="4" w:tplc="040E0003" w:tentative="1">
      <w:start w:val="1"/>
      <w:numFmt w:val="bullet"/>
      <w:lvlText w:val="o"/>
      <w:lvlJc w:val="left"/>
      <w:pPr>
        <w:ind w:left="4349" w:hanging="360"/>
      </w:pPr>
      <w:rPr>
        <w:rFonts w:ascii="Courier New" w:hAnsi="Courier New" w:cs="Courier New" w:hint="default"/>
      </w:rPr>
    </w:lvl>
    <w:lvl w:ilvl="5" w:tplc="040E0005" w:tentative="1">
      <w:start w:val="1"/>
      <w:numFmt w:val="bullet"/>
      <w:lvlText w:val=""/>
      <w:lvlJc w:val="left"/>
      <w:pPr>
        <w:ind w:left="5069" w:hanging="360"/>
      </w:pPr>
      <w:rPr>
        <w:rFonts w:ascii="Wingdings" w:hAnsi="Wingdings" w:hint="default"/>
      </w:rPr>
    </w:lvl>
    <w:lvl w:ilvl="6" w:tplc="040E0001" w:tentative="1">
      <w:start w:val="1"/>
      <w:numFmt w:val="bullet"/>
      <w:lvlText w:val=""/>
      <w:lvlJc w:val="left"/>
      <w:pPr>
        <w:ind w:left="5789" w:hanging="360"/>
      </w:pPr>
      <w:rPr>
        <w:rFonts w:ascii="Symbol" w:hAnsi="Symbol" w:hint="default"/>
      </w:rPr>
    </w:lvl>
    <w:lvl w:ilvl="7" w:tplc="040E0003" w:tentative="1">
      <w:start w:val="1"/>
      <w:numFmt w:val="bullet"/>
      <w:lvlText w:val="o"/>
      <w:lvlJc w:val="left"/>
      <w:pPr>
        <w:ind w:left="6509" w:hanging="360"/>
      </w:pPr>
      <w:rPr>
        <w:rFonts w:ascii="Courier New" w:hAnsi="Courier New" w:cs="Courier New" w:hint="default"/>
      </w:rPr>
    </w:lvl>
    <w:lvl w:ilvl="8" w:tplc="040E0005" w:tentative="1">
      <w:start w:val="1"/>
      <w:numFmt w:val="bullet"/>
      <w:lvlText w:val=""/>
      <w:lvlJc w:val="left"/>
      <w:pPr>
        <w:ind w:left="7229" w:hanging="360"/>
      </w:pPr>
      <w:rPr>
        <w:rFonts w:ascii="Wingdings" w:hAnsi="Wingdings" w:hint="default"/>
      </w:rPr>
    </w:lvl>
  </w:abstractNum>
  <w:abstractNum w:abstractNumId="7" w15:restartNumberingAfterBreak="0">
    <w:nsid w:val="215919F7"/>
    <w:multiLevelType w:val="hybridMultilevel"/>
    <w:tmpl w:val="B6AEDC8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8" w15:restartNumberingAfterBreak="0">
    <w:nsid w:val="4B320DE7"/>
    <w:multiLevelType w:val="hybridMultilevel"/>
    <w:tmpl w:val="F724AAA8"/>
    <w:lvl w:ilvl="0" w:tplc="0809000F">
      <w:start w:val="1"/>
      <w:numFmt w:val="decimal"/>
      <w:lvlText w:val="%1."/>
      <w:lvlJc w:val="left"/>
      <w:pPr>
        <w:ind w:left="1469" w:hanging="360"/>
      </w:pPr>
    </w:lvl>
    <w:lvl w:ilvl="1" w:tplc="08090019" w:tentative="1">
      <w:start w:val="1"/>
      <w:numFmt w:val="lowerLetter"/>
      <w:lvlText w:val="%2."/>
      <w:lvlJc w:val="left"/>
      <w:pPr>
        <w:ind w:left="2189" w:hanging="360"/>
      </w:pPr>
    </w:lvl>
    <w:lvl w:ilvl="2" w:tplc="0809001B" w:tentative="1">
      <w:start w:val="1"/>
      <w:numFmt w:val="lowerRoman"/>
      <w:lvlText w:val="%3."/>
      <w:lvlJc w:val="right"/>
      <w:pPr>
        <w:ind w:left="2909" w:hanging="180"/>
      </w:pPr>
    </w:lvl>
    <w:lvl w:ilvl="3" w:tplc="0809000F" w:tentative="1">
      <w:start w:val="1"/>
      <w:numFmt w:val="decimal"/>
      <w:lvlText w:val="%4."/>
      <w:lvlJc w:val="left"/>
      <w:pPr>
        <w:ind w:left="3629" w:hanging="360"/>
      </w:pPr>
    </w:lvl>
    <w:lvl w:ilvl="4" w:tplc="08090019" w:tentative="1">
      <w:start w:val="1"/>
      <w:numFmt w:val="lowerLetter"/>
      <w:lvlText w:val="%5."/>
      <w:lvlJc w:val="left"/>
      <w:pPr>
        <w:ind w:left="4349" w:hanging="360"/>
      </w:pPr>
    </w:lvl>
    <w:lvl w:ilvl="5" w:tplc="0809001B" w:tentative="1">
      <w:start w:val="1"/>
      <w:numFmt w:val="lowerRoman"/>
      <w:lvlText w:val="%6."/>
      <w:lvlJc w:val="right"/>
      <w:pPr>
        <w:ind w:left="5069" w:hanging="180"/>
      </w:pPr>
    </w:lvl>
    <w:lvl w:ilvl="6" w:tplc="0809000F" w:tentative="1">
      <w:start w:val="1"/>
      <w:numFmt w:val="decimal"/>
      <w:lvlText w:val="%7."/>
      <w:lvlJc w:val="left"/>
      <w:pPr>
        <w:ind w:left="5789" w:hanging="360"/>
      </w:pPr>
    </w:lvl>
    <w:lvl w:ilvl="7" w:tplc="08090019" w:tentative="1">
      <w:start w:val="1"/>
      <w:numFmt w:val="lowerLetter"/>
      <w:lvlText w:val="%8."/>
      <w:lvlJc w:val="left"/>
      <w:pPr>
        <w:ind w:left="6509" w:hanging="360"/>
      </w:pPr>
    </w:lvl>
    <w:lvl w:ilvl="8" w:tplc="0809001B" w:tentative="1">
      <w:start w:val="1"/>
      <w:numFmt w:val="lowerRoman"/>
      <w:lvlText w:val="%9."/>
      <w:lvlJc w:val="right"/>
      <w:pPr>
        <w:ind w:left="7229" w:hanging="180"/>
      </w:pPr>
    </w:lvl>
  </w:abstractNum>
  <w:abstractNum w:abstractNumId="9" w15:restartNumberingAfterBreak="0">
    <w:nsid w:val="4BF11250"/>
    <w:multiLevelType w:val="hybridMultilevel"/>
    <w:tmpl w:val="53D0EAF2"/>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10" w15:restartNumberingAfterBreak="0">
    <w:nsid w:val="514A5342"/>
    <w:multiLevelType w:val="hybridMultilevel"/>
    <w:tmpl w:val="BFBE7FA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11" w15:restartNumberingAfterBreak="0">
    <w:nsid w:val="57CD1F9E"/>
    <w:multiLevelType w:val="hybridMultilevel"/>
    <w:tmpl w:val="3DF06D5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12" w15:restartNumberingAfterBreak="0">
    <w:nsid w:val="5A6F17EA"/>
    <w:multiLevelType w:val="hybridMultilevel"/>
    <w:tmpl w:val="3B0232EE"/>
    <w:lvl w:ilvl="0" w:tplc="0809000F">
      <w:start w:val="1"/>
      <w:numFmt w:val="decimal"/>
      <w:lvlText w:val="%1."/>
      <w:lvlJc w:val="left"/>
      <w:pPr>
        <w:ind w:left="1469" w:hanging="360"/>
      </w:pPr>
    </w:lvl>
    <w:lvl w:ilvl="1" w:tplc="08090019" w:tentative="1">
      <w:start w:val="1"/>
      <w:numFmt w:val="lowerLetter"/>
      <w:lvlText w:val="%2."/>
      <w:lvlJc w:val="left"/>
      <w:pPr>
        <w:ind w:left="2189" w:hanging="360"/>
      </w:pPr>
    </w:lvl>
    <w:lvl w:ilvl="2" w:tplc="0809001B" w:tentative="1">
      <w:start w:val="1"/>
      <w:numFmt w:val="lowerRoman"/>
      <w:lvlText w:val="%3."/>
      <w:lvlJc w:val="right"/>
      <w:pPr>
        <w:ind w:left="2909" w:hanging="180"/>
      </w:pPr>
    </w:lvl>
    <w:lvl w:ilvl="3" w:tplc="0809000F" w:tentative="1">
      <w:start w:val="1"/>
      <w:numFmt w:val="decimal"/>
      <w:lvlText w:val="%4."/>
      <w:lvlJc w:val="left"/>
      <w:pPr>
        <w:ind w:left="3629" w:hanging="360"/>
      </w:pPr>
    </w:lvl>
    <w:lvl w:ilvl="4" w:tplc="08090019" w:tentative="1">
      <w:start w:val="1"/>
      <w:numFmt w:val="lowerLetter"/>
      <w:lvlText w:val="%5."/>
      <w:lvlJc w:val="left"/>
      <w:pPr>
        <w:ind w:left="4349" w:hanging="360"/>
      </w:pPr>
    </w:lvl>
    <w:lvl w:ilvl="5" w:tplc="0809001B" w:tentative="1">
      <w:start w:val="1"/>
      <w:numFmt w:val="lowerRoman"/>
      <w:lvlText w:val="%6."/>
      <w:lvlJc w:val="right"/>
      <w:pPr>
        <w:ind w:left="5069" w:hanging="180"/>
      </w:pPr>
    </w:lvl>
    <w:lvl w:ilvl="6" w:tplc="0809000F" w:tentative="1">
      <w:start w:val="1"/>
      <w:numFmt w:val="decimal"/>
      <w:lvlText w:val="%7."/>
      <w:lvlJc w:val="left"/>
      <w:pPr>
        <w:ind w:left="5789" w:hanging="360"/>
      </w:pPr>
    </w:lvl>
    <w:lvl w:ilvl="7" w:tplc="08090019" w:tentative="1">
      <w:start w:val="1"/>
      <w:numFmt w:val="lowerLetter"/>
      <w:lvlText w:val="%8."/>
      <w:lvlJc w:val="left"/>
      <w:pPr>
        <w:ind w:left="6509" w:hanging="360"/>
      </w:pPr>
    </w:lvl>
    <w:lvl w:ilvl="8" w:tplc="0809001B" w:tentative="1">
      <w:start w:val="1"/>
      <w:numFmt w:val="lowerRoman"/>
      <w:lvlText w:val="%9."/>
      <w:lvlJc w:val="right"/>
      <w:pPr>
        <w:ind w:left="7229" w:hanging="180"/>
      </w:pPr>
    </w:lvl>
  </w:abstractNum>
  <w:abstractNum w:abstractNumId="13" w15:restartNumberingAfterBreak="0">
    <w:nsid w:val="5ABD4954"/>
    <w:multiLevelType w:val="hybridMultilevel"/>
    <w:tmpl w:val="C838BA1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14" w15:restartNumberingAfterBreak="0">
    <w:nsid w:val="5B7A2778"/>
    <w:multiLevelType w:val="hybridMultilevel"/>
    <w:tmpl w:val="00F88672"/>
    <w:lvl w:ilvl="0" w:tplc="8378363C">
      <w:start w:val="1"/>
      <w:numFmt w:val="decimal"/>
      <w:lvlText w:val="%1."/>
      <w:lvlJc w:val="left"/>
      <w:pPr>
        <w:ind w:left="1109" w:hanging="360"/>
      </w:pPr>
      <w:rPr>
        <w:rFonts w:hint="default"/>
      </w:rPr>
    </w:lvl>
    <w:lvl w:ilvl="1" w:tplc="08090019" w:tentative="1">
      <w:start w:val="1"/>
      <w:numFmt w:val="lowerLetter"/>
      <w:lvlText w:val="%2."/>
      <w:lvlJc w:val="left"/>
      <w:pPr>
        <w:ind w:left="1829" w:hanging="360"/>
      </w:pPr>
    </w:lvl>
    <w:lvl w:ilvl="2" w:tplc="0809001B" w:tentative="1">
      <w:start w:val="1"/>
      <w:numFmt w:val="lowerRoman"/>
      <w:lvlText w:val="%3."/>
      <w:lvlJc w:val="right"/>
      <w:pPr>
        <w:ind w:left="2549" w:hanging="180"/>
      </w:pPr>
    </w:lvl>
    <w:lvl w:ilvl="3" w:tplc="0809000F" w:tentative="1">
      <w:start w:val="1"/>
      <w:numFmt w:val="decimal"/>
      <w:lvlText w:val="%4."/>
      <w:lvlJc w:val="left"/>
      <w:pPr>
        <w:ind w:left="3269" w:hanging="360"/>
      </w:pPr>
    </w:lvl>
    <w:lvl w:ilvl="4" w:tplc="08090019" w:tentative="1">
      <w:start w:val="1"/>
      <w:numFmt w:val="lowerLetter"/>
      <w:lvlText w:val="%5."/>
      <w:lvlJc w:val="left"/>
      <w:pPr>
        <w:ind w:left="3989" w:hanging="360"/>
      </w:pPr>
    </w:lvl>
    <w:lvl w:ilvl="5" w:tplc="0809001B" w:tentative="1">
      <w:start w:val="1"/>
      <w:numFmt w:val="lowerRoman"/>
      <w:lvlText w:val="%6."/>
      <w:lvlJc w:val="right"/>
      <w:pPr>
        <w:ind w:left="4709" w:hanging="180"/>
      </w:pPr>
    </w:lvl>
    <w:lvl w:ilvl="6" w:tplc="0809000F" w:tentative="1">
      <w:start w:val="1"/>
      <w:numFmt w:val="decimal"/>
      <w:lvlText w:val="%7."/>
      <w:lvlJc w:val="left"/>
      <w:pPr>
        <w:ind w:left="5429" w:hanging="360"/>
      </w:pPr>
    </w:lvl>
    <w:lvl w:ilvl="7" w:tplc="08090019" w:tentative="1">
      <w:start w:val="1"/>
      <w:numFmt w:val="lowerLetter"/>
      <w:lvlText w:val="%8."/>
      <w:lvlJc w:val="left"/>
      <w:pPr>
        <w:ind w:left="6149" w:hanging="360"/>
      </w:pPr>
    </w:lvl>
    <w:lvl w:ilvl="8" w:tplc="0809001B" w:tentative="1">
      <w:start w:val="1"/>
      <w:numFmt w:val="lowerRoman"/>
      <w:lvlText w:val="%9."/>
      <w:lvlJc w:val="right"/>
      <w:pPr>
        <w:ind w:left="6869" w:hanging="180"/>
      </w:pPr>
    </w:lvl>
  </w:abstractNum>
  <w:abstractNum w:abstractNumId="15" w15:restartNumberingAfterBreak="0">
    <w:nsid w:val="61182EDE"/>
    <w:multiLevelType w:val="hybridMultilevel"/>
    <w:tmpl w:val="67C6B52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16" w15:restartNumberingAfterBreak="0">
    <w:nsid w:val="69164270"/>
    <w:multiLevelType w:val="hybridMultilevel"/>
    <w:tmpl w:val="16C86F5C"/>
    <w:lvl w:ilvl="0" w:tplc="A49ED98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6A1E4343"/>
    <w:multiLevelType w:val="hybridMultilevel"/>
    <w:tmpl w:val="68225EA4"/>
    <w:lvl w:ilvl="0" w:tplc="08090001">
      <w:start w:val="1"/>
      <w:numFmt w:val="bullet"/>
      <w:lvlText w:val=""/>
      <w:lvlJc w:val="left"/>
      <w:pPr>
        <w:ind w:left="1469" w:hanging="360"/>
      </w:pPr>
      <w:rPr>
        <w:rFonts w:ascii="Symbol" w:hAnsi="Symbol" w:hint="default"/>
      </w:rPr>
    </w:lvl>
    <w:lvl w:ilvl="1" w:tplc="08090003" w:tentative="1">
      <w:start w:val="1"/>
      <w:numFmt w:val="bullet"/>
      <w:lvlText w:val="o"/>
      <w:lvlJc w:val="left"/>
      <w:pPr>
        <w:ind w:left="2189" w:hanging="360"/>
      </w:pPr>
      <w:rPr>
        <w:rFonts w:ascii="Courier New" w:hAnsi="Courier New" w:cs="Courier New" w:hint="default"/>
      </w:rPr>
    </w:lvl>
    <w:lvl w:ilvl="2" w:tplc="08090005" w:tentative="1">
      <w:start w:val="1"/>
      <w:numFmt w:val="bullet"/>
      <w:lvlText w:val=""/>
      <w:lvlJc w:val="left"/>
      <w:pPr>
        <w:ind w:left="2909" w:hanging="360"/>
      </w:pPr>
      <w:rPr>
        <w:rFonts w:ascii="Wingdings" w:hAnsi="Wingdings" w:hint="default"/>
      </w:rPr>
    </w:lvl>
    <w:lvl w:ilvl="3" w:tplc="08090001" w:tentative="1">
      <w:start w:val="1"/>
      <w:numFmt w:val="bullet"/>
      <w:lvlText w:val=""/>
      <w:lvlJc w:val="left"/>
      <w:pPr>
        <w:ind w:left="3629" w:hanging="360"/>
      </w:pPr>
      <w:rPr>
        <w:rFonts w:ascii="Symbol" w:hAnsi="Symbol" w:hint="default"/>
      </w:rPr>
    </w:lvl>
    <w:lvl w:ilvl="4" w:tplc="08090003" w:tentative="1">
      <w:start w:val="1"/>
      <w:numFmt w:val="bullet"/>
      <w:lvlText w:val="o"/>
      <w:lvlJc w:val="left"/>
      <w:pPr>
        <w:ind w:left="4349" w:hanging="360"/>
      </w:pPr>
      <w:rPr>
        <w:rFonts w:ascii="Courier New" w:hAnsi="Courier New" w:cs="Courier New" w:hint="default"/>
      </w:rPr>
    </w:lvl>
    <w:lvl w:ilvl="5" w:tplc="08090005" w:tentative="1">
      <w:start w:val="1"/>
      <w:numFmt w:val="bullet"/>
      <w:lvlText w:val=""/>
      <w:lvlJc w:val="left"/>
      <w:pPr>
        <w:ind w:left="5069" w:hanging="360"/>
      </w:pPr>
      <w:rPr>
        <w:rFonts w:ascii="Wingdings" w:hAnsi="Wingdings" w:hint="default"/>
      </w:rPr>
    </w:lvl>
    <w:lvl w:ilvl="6" w:tplc="08090001" w:tentative="1">
      <w:start w:val="1"/>
      <w:numFmt w:val="bullet"/>
      <w:lvlText w:val=""/>
      <w:lvlJc w:val="left"/>
      <w:pPr>
        <w:ind w:left="5789" w:hanging="360"/>
      </w:pPr>
      <w:rPr>
        <w:rFonts w:ascii="Symbol" w:hAnsi="Symbol" w:hint="default"/>
      </w:rPr>
    </w:lvl>
    <w:lvl w:ilvl="7" w:tplc="08090003" w:tentative="1">
      <w:start w:val="1"/>
      <w:numFmt w:val="bullet"/>
      <w:lvlText w:val="o"/>
      <w:lvlJc w:val="left"/>
      <w:pPr>
        <w:ind w:left="6509" w:hanging="360"/>
      </w:pPr>
      <w:rPr>
        <w:rFonts w:ascii="Courier New" w:hAnsi="Courier New" w:cs="Courier New" w:hint="default"/>
      </w:rPr>
    </w:lvl>
    <w:lvl w:ilvl="8" w:tplc="08090005" w:tentative="1">
      <w:start w:val="1"/>
      <w:numFmt w:val="bullet"/>
      <w:lvlText w:val=""/>
      <w:lvlJc w:val="left"/>
      <w:pPr>
        <w:ind w:left="7229" w:hanging="360"/>
      </w:pPr>
      <w:rPr>
        <w:rFonts w:ascii="Wingdings" w:hAnsi="Wingdings" w:hint="default"/>
      </w:rPr>
    </w:lvl>
  </w:abstractNum>
  <w:abstractNum w:abstractNumId="18" w15:restartNumberingAfterBreak="0">
    <w:nsid w:val="740C30FA"/>
    <w:multiLevelType w:val="hybridMultilevel"/>
    <w:tmpl w:val="57D64872"/>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num w:numId="1" w16cid:durableId="423262380">
    <w:abstractNumId w:val="0"/>
  </w:num>
  <w:num w:numId="2" w16cid:durableId="962269375">
    <w:abstractNumId w:val="1"/>
  </w:num>
  <w:num w:numId="3" w16cid:durableId="984745468">
    <w:abstractNumId w:val="2"/>
  </w:num>
  <w:num w:numId="4" w16cid:durableId="1027177520">
    <w:abstractNumId w:val="0"/>
  </w:num>
  <w:num w:numId="5" w16cid:durableId="713387284">
    <w:abstractNumId w:val="3"/>
  </w:num>
  <w:num w:numId="6" w16cid:durableId="888616160">
    <w:abstractNumId w:val="6"/>
  </w:num>
  <w:num w:numId="7" w16cid:durableId="1977297090">
    <w:abstractNumId w:val="12"/>
  </w:num>
  <w:num w:numId="8" w16cid:durableId="1835413305">
    <w:abstractNumId w:val="10"/>
  </w:num>
  <w:num w:numId="9" w16cid:durableId="638002857">
    <w:abstractNumId w:val="11"/>
  </w:num>
  <w:num w:numId="10" w16cid:durableId="685670257">
    <w:abstractNumId w:val="13"/>
  </w:num>
  <w:num w:numId="11" w16cid:durableId="1424297643">
    <w:abstractNumId w:val="15"/>
  </w:num>
  <w:num w:numId="12" w16cid:durableId="1274945095">
    <w:abstractNumId w:val="8"/>
  </w:num>
  <w:num w:numId="13" w16cid:durableId="1974437">
    <w:abstractNumId w:val="7"/>
  </w:num>
  <w:num w:numId="14" w16cid:durableId="1658265655">
    <w:abstractNumId w:val="4"/>
  </w:num>
  <w:num w:numId="15" w16cid:durableId="961501568">
    <w:abstractNumId w:val="16"/>
  </w:num>
  <w:num w:numId="16" w16cid:durableId="1011568520">
    <w:abstractNumId w:val="9"/>
  </w:num>
  <w:num w:numId="17" w16cid:durableId="408885872">
    <w:abstractNumId w:val="17"/>
  </w:num>
  <w:num w:numId="18" w16cid:durableId="940650646">
    <w:abstractNumId w:val="5"/>
  </w:num>
  <w:num w:numId="19" w16cid:durableId="1016615907">
    <w:abstractNumId w:val="18"/>
  </w:num>
  <w:num w:numId="20" w16cid:durableId="91443545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60FC"/>
    <w:rsid w:val="00006D69"/>
    <w:rsid w:val="00007C3F"/>
    <w:rsid w:val="000759A5"/>
    <w:rsid w:val="0007640D"/>
    <w:rsid w:val="00084E1C"/>
    <w:rsid w:val="0009286B"/>
    <w:rsid w:val="000A3B30"/>
    <w:rsid w:val="000F1EBF"/>
    <w:rsid w:val="00101292"/>
    <w:rsid w:val="001842DE"/>
    <w:rsid w:val="001A47FA"/>
    <w:rsid w:val="001D323C"/>
    <w:rsid w:val="001E3764"/>
    <w:rsid w:val="001F43FB"/>
    <w:rsid w:val="001F6A9B"/>
    <w:rsid w:val="00225A0A"/>
    <w:rsid w:val="00227C51"/>
    <w:rsid w:val="00244D3A"/>
    <w:rsid w:val="00270700"/>
    <w:rsid w:val="002A58F3"/>
    <w:rsid w:val="002D42F0"/>
    <w:rsid w:val="00304919"/>
    <w:rsid w:val="00310460"/>
    <w:rsid w:val="003237DE"/>
    <w:rsid w:val="00323FFA"/>
    <w:rsid w:val="0033279F"/>
    <w:rsid w:val="00366279"/>
    <w:rsid w:val="0039232A"/>
    <w:rsid w:val="003A367F"/>
    <w:rsid w:val="003B7C0C"/>
    <w:rsid w:val="00415584"/>
    <w:rsid w:val="004763DB"/>
    <w:rsid w:val="00477066"/>
    <w:rsid w:val="004E66E3"/>
    <w:rsid w:val="004F75D4"/>
    <w:rsid w:val="00501F2E"/>
    <w:rsid w:val="00510C70"/>
    <w:rsid w:val="00543CAE"/>
    <w:rsid w:val="005608F6"/>
    <w:rsid w:val="00590D93"/>
    <w:rsid w:val="005929FA"/>
    <w:rsid w:val="005D2BEC"/>
    <w:rsid w:val="005D5FF2"/>
    <w:rsid w:val="005F209E"/>
    <w:rsid w:val="0060731F"/>
    <w:rsid w:val="0061727A"/>
    <w:rsid w:val="00625D44"/>
    <w:rsid w:val="0063082F"/>
    <w:rsid w:val="00644F8B"/>
    <w:rsid w:val="00653BD2"/>
    <w:rsid w:val="00661747"/>
    <w:rsid w:val="006743BB"/>
    <w:rsid w:val="00680DA2"/>
    <w:rsid w:val="006971C3"/>
    <w:rsid w:val="006E3F5F"/>
    <w:rsid w:val="006F3D23"/>
    <w:rsid w:val="007548A0"/>
    <w:rsid w:val="00760BEA"/>
    <w:rsid w:val="00761F27"/>
    <w:rsid w:val="007841B5"/>
    <w:rsid w:val="007916F4"/>
    <w:rsid w:val="007A481A"/>
    <w:rsid w:val="007D7407"/>
    <w:rsid w:val="007F6ED7"/>
    <w:rsid w:val="008135F9"/>
    <w:rsid w:val="008257A0"/>
    <w:rsid w:val="00826473"/>
    <w:rsid w:val="00836242"/>
    <w:rsid w:val="00842048"/>
    <w:rsid w:val="008716A1"/>
    <w:rsid w:val="00894DAF"/>
    <w:rsid w:val="008A6D75"/>
    <w:rsid w:val="008B6BBC"/>
    <w:rsid w:val="008C52E4"/>
    <w:rsid w:val="008E1536"/>
    <w:rsid w:val="00912B5A"/>
    <w:rsid w:val="00941BE6"/>
    <w:rsid w:val="00951A06"/>
    <w:rsid w:val="00970099"/>
    <w:rsid w:val="009A559E"/>
    <w:rsid w:val="009B3260"/>
    <w:rsid w:val="009D2DE1"/>
    <w:rsid w:val="009F7DA8"/>
    <w:rsid w:val="00A163CF"/>
    <w:rsid w:val="00A330DE"/>
    <w:rsid w:val="00A76626"/>
    <w:rsid w:val="00AC7809"/>
    <w:rsid w:val="00AD616F"/>
    <w:rsid w:val="00AF1FA3"/>
    <w:rsid w:val="00B12310"/>
    <w:rsid w:val="00B23FB4"/>
    <w:rsid w:val="00B402AC"/>
    <w:rsid w:val="00B41B9A"/>
    <w:rsid w:val="00B600F8"/>
    <w:rsid w:val="00BB3F07"/>
    <w:rsid w:val="00BB3F75"/>
    <w:rsid w:val="00BF1B82"/>
    <w:rsid w:val="00C30C12"/>
    <w:rsid w:val="00C51AF0"/>
    <w:rsid w:val="00C5503D"/>
    <w:rsid w:val="00C56813"/>
    <w:rsid w:val="00C66D4A"/>
    <w:rsid w:val="00C93E25"/>
    <w:rsid w:val="00CC1960"/>
    <w:rsid w:val="00D108D3"/>
    <w:rsid w:val="00D71E75"/>
    <w:rsid w:val="00D8746B"/>
    <w:rsid w:val="00DB65C6"/>
    <w:rsid w:val="00DC6D09"/>
    <w:rsid w:val="00DF34E7"/>
    <w:rsid w:val="00DF4681"/>
    <w:rsid w:val="00E0585A"/>
    <w:rsid w:val="00E11715"/>
    <w:rsid w:val="00E25FA6"/>
    <w:rsid w:val="00E560FC"/>
    <w:rsid w:val="00EA6F84"/>
    <w:rsid w:val="00EB2353"/>
    <w:rsid w:val="00EC7001"/>
    <w:rsid w:val="00ED183B"/>
    <w:rsid w:val="00EF4D03"/>
    <w:rsid w:val="00EF5F00"/>
    <w:rsid w:val="00F27390"/>
    <w:rsid w:val="00F37D68"/>
    <w:rsid w:val="00F74AB4"/>
    <w:rsid w:val="00FA63ED"/>
    <w:rsid w:val="00FB495E"/>
    <w:rsid w:val="00FC3223"/>
    <w:rsid w:val="00FD313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16BE088F"/>
  <w15:docId w15:val="{16BFCC29-E1BC-47F0-AFB9-4E5419F47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7C51"/>
    <w:pPr>
      <w:widowControl w:val="0"/>
      <w:suppressAutoHyphens/>
      <w:ind w:left="346" w:firstLine="403"/>
      <w:jc w:val="both"/>
    </w:pPr>
    <w:rPr>
      <w:rFonts w:eastAsia="DejaVu Sans" w:cs="FreeSans"/>
      <w:kern w:val="1"/>
      <w:sz w:val="24"/>
      <w:szCs w:val="24"/>
      <w:lang w:eastAsia="hi-IN" w:bidi="hi-IN"/>
    </w:rPr>
  </w:style>
  <w:style w:type="paragraph" w:styleId="Heading1">
    <w:name w:val="heading 1"/>
    <w:basedOn w:val="Cmsor"/>
    <w:next w:val="Heading2"/>
    <w:link w:val="Heading1Char"/>
    <w:uiPriority w:val="9"/>
    <w:qFormat/>
    <w:rsid w:val="00227C51"/>
    <w:pPr>
      <w:numPr>
        <w:numId w:val="1"/>
      </w:numPr>
      <w:spacing w:before="238" w:after="119"/>
      <w:jc w:val="center"/>
      <w:outlineLvl w:val="0"/>
    </w:pPr>
    <w:rPr>
      <w:b/>
      <w:bCs/>
      <w:szCs w:val="32"/>
    </w:rPr>
  </w:style>
  <w:style w:type="paragraph" w:styleId="Heading2">
    <w:name w:val="heading 2"/>
    <w:basedOn w:val="Normal"/>
    <w:next w:val="BodyText"/>
    <w:qFormat/>
    <w:rsid w:val="008B6BBC"/>
    <w:pPr>
      <w:numPr>
        <w:ilvl w:val="1"/>
        <w:numId w:val="1"/>
      </w:numPr>
      <w:spacing w:before="119" w:after="120"/>
      <w:ind w:left="578" w:hanging="578"/>
      <w:outlineLvl w:val="1"/>
    </w:pPr>
    <w:rPr>
      <w:rFonts w:ascii="Arial" w:hAnsi="Arial" w:cs="Arial"/>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efaultParagraphFont1">
    <w:name w:val="Default Paragraph Font1"/>
  </w:style>
  <w:style w:type="character" w:customStyle="1" w:styleId="Lbjegyzet-karakterek">
    <w:name w:val="Lábjegyzet-karakterek"/>
    <w:rPr>
      <w:rFonts w:cs="Times New Roman"/>
      <w:vertAlign w:val="superscript"/>
    </w:rPr>
  </w:style>
  <w:style w:type="character" w:styleId="FootnoteReference">
    <w:name w:val="footnote reference"/>
    <w:rPr>
      <w:vertAlign w:val="superscript"/>
    </w:rPr>
  </w:style>
  <w:style w:type="character" w:customStyle="1" w:styleId="WW8Num6z0">
    <w:name w:val="WW8Num6z0"/>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4z0">
    <w:name w:val="WW8Num4z0"/>
    <w:rPr>
      <w:rFonts w:cs="Times New Roman"/>
    </w:rPr>
  </w:style>
  <w:style w:type="character" w:styleId="EndnoteReference">
    <w:name w:val="endnote reference"/>
    <w:rPr>
      <w:vertAlign w:val="superscript"/>
    </w:rPr>
  </w:style>
  <w:style w:type="character" w:customStyle="1" w:styleId="Vgjegyzet-karakterek">
    <w:name w:val="Végjegyzet-karakterek"/>
  </w:style>
  <w:style w:type="paragraph" w:customStyle="1" w:styleId="Cmsor">
    <w:name w:val="Címsor"/>
    <w:basedOn w:val="Normal"/>
    <w:next w:val="BodyText"/>
    <w:pPr>
      <w:keepNext/>
      <w:spacing w:before="240" w:after="120"/>
    </w:pPr>
    <w:rPr>
      <w:rFonts w:ascii="Arial" w:hAnsi="Arial"/>
      <w:sz w:val="28"/>
      <w:szCs w:val="28"/>
    </w:rPr>
  </w:style>
  <w:style w:type="paragraph" w:styleId="BodyText">
    <w:name w:val="Body Text"/>
    <w:basedOn w:val="Normal"/>
  </w:style>
  <w:style w:type="paragraph" w:styleId="List">
    <w:name w:val="List"/>
    <w:basedOn w:val="BodyText"/>
  </w:style>
  <w:style w:type="paragraph" w:customStyle="1" w:styleId="Felirat">
    <w:name w:val="Felirat"/>
    <w:basedOn w:val="Normal"/>
    <w:pPr>
      <w:suppressLineNumbers/>
      <w:spacing w:before="120" w:after="120"/>
    </w:pPr>
    <w:rPr>
      <w:i/>
      <w:iCs/>
    </w:rPr>
  </w:style>
  <w:style w:type="paragraph" w:customStyle="1" w:styleId="Trgymutat">
    <w:name w:val="Tárgymutató"/>
    <w:basedOn w:val="Normal"/>
    <w:pPr>
      <w:suppressLineNumbers/>
    </w:pPr>
  </w:style>
  <w:style w:type="paragraph" w:customStyle="1" w:styleId="Fedlapcim">
    <w:name w:val="Fedlap cim"/>
    <w:basedOn w:val="Heading1"/>
    <w:pPr>
      <w:numPr>
        <w:numId w:val="0"/>
      </w:numPr>
      <w:ind w:left="288"/>
    </w:pPr>
    <w:rPr>
      <w:sz w:val="48"/>
    </w:rPr>
  </w:style>
  <w:style w:type="paragraph" w:customStyle="1" w:styleId="Tblzattartalom">
    <w:name w:val="Táblázattartalom"/>
    <w:basedOn w:val="Normal"/>
    <w:pPr>
      <w:suppressLineNumbers/>
    </w:pPr>
    <w:rPr>
      <w:sz w:val="28"/>
    </w:rPr>
  </w:style>
  <w:style w:type="paragraph" w:customStyle="1" w:styleId="Tblzatfejlc">
    <w:name w:val="Táblázatfejléc"/>
    <w:basedOn w:val="Tblzattartalom"/>
    <w:pPr>
      <w:jc w:val="center"/>
    </w:pPr>
    <w:rPr>
      <w:b/>
      <w:bCs/>
    </w:rPr>
  </w:style>
  <w:style w:type="paragraph" w:customStyle="1" w:styleId="Fedlapcim2">
    <w:name w:val="Fedlap cim 2"/>
    <w:basedOn w:val="Fedlapcim"/>
    <w:next w:val="Normal"/>
    <w:rPr>
      <w:sz w:val="36"/>
    </w:rPr>
  </w:style>
  <w:style w:type="paragraph" w:customStyle="1" w:styleId="Fedlapcim3">
    <w:name w:val="Fedlap cim 3"/>
    <w:basedOn w:val="Fedlapcim2"/>
    <w:next w:val="Normal"/>
    <w:rPr>
      <w:sz w:val="28"/>
    </w:rPr>
  </w:style>
  <w:style w:type="paragraph" w:styleId="FootnoteText">
    <w:name w:val="footnote text"/>
    <w:basedOn w:val="Normal"/>
    <w:pPr>
      <w:suppressLineNumbers/>
      <w:ind w:left="283" w:hanging="283"/>
    </w:pPr>
    <w:rPr>
      <w:sz w:val="20"/>
      <w:szCs w:val="20"/>
    </w:rPr>
  </w:style>
  <w:style w:type="paragraph" w:customStyle="1" w:styleId="ListBullet21">
    <w:name w:val="List Bullet 21"/>
    <w:basedOn w:val="Normal"/>
    <w:pPr>
      <w:tabs>
        <w:tab w:val="left" w:pos="360"/>
      </w:tabs>
      <w:ind w:left="360" w:hanging="360"/>
    </w:pPr>
  </w:style>
  <w:style w:type="paragraph" w:styleId="Header">
    <w:name w:val="header"/>
    <w:basedOn w:val="Normal"/>
    <w:pPr>
      <w:suppressLineNumbers/>
      <w:pBdr>
        <w:bottom w:val="single" w:sz="1" w:space="0" w:color="000000"/>
      </w:pBdr>
      <w:tabs>
        <w:tab w:val="center" w:pos="4819"/>
        <w:tab w:val="right" w:pos="9638"/>
      </w:tabs>
      <w:jc w:val="left"/>
    </w:pPr>
  </w:style>
  <w:style w:type="paragraph" w:styleId="Footer">
    <w:name w:val="footer"/>
    <w:basedOn w:val="Normal"/>
    <w:pPr>
      <w:suppressLineNumbers/>
      <w:pBdr>
        <w:top w:val="single" w:sz="1" w:space="0" w:color="000000"/>
      </w:pBdr>
      <w:tabs>
        <w:tab w:val="center" w:pos="4819"/>
        <w:tab w:val="right" w:pos="9638"/>
      </w:tabs>
      <w:jc w:val="center"/>
    </w:pPr>
  </w:style>
  <w:style w:type="paragraph" w:customStyle="1" w:styleId="Caption1">
    <w:name w:val="Caption1"/>
    <w:basedOn w:val="Normal"/>
    <w:next w:val="Normal"/>
    <w:pPr>
      <w:spacing w:before="120" w:after="120"/>
    </w:pPr>
    <w:rPr>
      <w:b/>
      <w:bCs/>
      <w:sz w:val="20"/>
      <w:szCs w:val="20"/>
    </w:rPr>
  </w:style>
  <w:style w:type="paragraph" w:customStyle="1" w:styleId="tblzat">
    <w:name w:val="táblázat"/>
    <w:basedOn w:val="Felirat"/>
  </w:style>
  <w:style w:type="table" w:styleId="TableGrid">
    <w:name w:val="Table Grid"/>
    <w:basedOn w:val="TableNormal"/>
    <w:uiPriority w:val="59"/>
    <w:rsid w:val="001A47F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eContents">
    <w:name w:val="Table Contents"/>
    <w:basedOn w:val="Normal"/>
    <w:uiPriority w:val="99"/>
    <w:rsid w:val="000759A5"/>
    <w:pPr>
      <w:widowControl/>
      <w:suppressAutoHyphens w:val="0"/>
      <w:autoSpaceDE w:val="0"/>
      <w:autoSpaceDN w:val="0"/>
      <w:adjustRightInd w:val="0"/>
      <w:ind w:left="0" w:firstLine="0"/>
      <w:jc w:val="left"/>
    </w:pPr>
    <w:rPr>
      <w:rFonts w:eastAsia="Times New Roman" w:cs="Times New Roman"/>
      <w:kern w:val="0"/>
      <w:sz w:val="28"/>
      <w:lang w:bidi="ar-SA"/>
    </w:rPr>
  </w:style>
  <w:style w:type="paragraph" w:styleId="EndnoteText">
    <w:name w:val="endnote text"/>
    <w:basedOn w:val="Normal"/>
    <w:link w:val="EndnoteTextChar"/>
    <w:uiPriority w:val="99"/>
    <w:semiHidden/>
    <w:unhideWhenUsed/>
    <w:rsid w:val="00A330DE"/>
    <w:rPr>
      <w:rFonts w:cs="Mangal"/>
      <w:sz w:val="20"/>
      <w:szCs w:val="18"/>
    </w:rPr>
  </w:style>
  <w:style w:type="character" w:customStyle="1" w:styleId="EndnoteTextChar">
    <w:name w:val="Endnote Text Char"/>
    <w:link w:val="EndnoteText"/>
    <w:uiPriority w:val="99"/>
    <w:semiHidden/>
    <w:rsid w:val="00A330DE"/>
    <w:rPr>
      <w:rFonts w:eastAsia="DejaVu Sans" w:cs="Mangal"/>
      <w:kern w:val="1"/>
      <w:szCs w:val="18"/>
      <w:lang w:val="hu-HU" w:eastAsia="hi-IN" w:bidi="hi-IN"/>
    </w:rPr>
  </w:style>
  <w:style w:type="paragraph" w:styleId="Caption">
    <w:name w:val="caption"/>
    <w:basedOn w:val="Normal"/>
    <w:next w:val="Normal"/>
    <w:uiPriority w:val="35"/>
    <w:unhideWhenUsed/>
    <w:qFormat/>
    <w:rsid w:val="00826473"/>
    <w:rPr>
      <w:rFonts w:cs="Mangal"/>
      <w:b/>
      <w:bCs/>
      <w:sz w:val="20"/>
      <w:szCs w:val="18"/>
    </w:rPr>
  </w:style>
  <w:style w:type="character" w:styleId="Hyperlink">
    <w:name w:val="Hyperlink"/>
    <w:basedOn w:val="DefaultParagraphFont"/>
    <w:uiPriority w:val="99"/>
    <w:unhideWhenUsed/>
    <w:rsid w:val="00F74AB4"/>
    <w:rPr>
      <w:color w:val="0000FF" w:themeColor="hyperlink"/>
      <w:u w:val="single"/>
    </w:rPr>
  </w:style>
  <w:style w:type="character" w:styleId="UnresolvedMention">
    <w:name w:val="Unresolved Mention"/>
    <w:basedOn w:val="DefaultParagraphFont"/>
    <w:uiPriority w:val="99"/>
    <w:semiHidden/>
    <w:unhideWhenUsed/>
    <w:rsid w:val="00F74AB4"/>
    <w:rPr>
      <w:color w:val="605E5C"/>
      <w:shd w:val="clear" w:color="auto" w:fill="E1DFDD"/>
    </w:rPr>
  </w:style>
  <w:style w:type="paragraph" w:styleId="ListParagraph">
    <w:name w:val="List Paragraph"/>
    <w:basedOn w:val="Normal"/>
    <w:uiPriority w:val="34"/>
    <w:qFormat/>
    <w:rsid w:val="000F1EBF"/>
    <w:pPr>
      <w:ind w:left="720"/>
      <w:contextualSpacing/>
    </w:pPr>
    <w:rPr>
      <w:rFonts w:cs="Mangal"/>
      <w:szCs w:val="21"/>
    </w:rPr>
  </w:style>
  <w:style w:type="paragraph" w:styleId="NormalWeb">
    <w:name w:val="Normal (Web)"/>
    <w:basedOn w:val="Normal"/>
    <w:uiPriority w:val="99"/>
    <w:unhideWhenUsed/>
    <w:rsid w:val="00836242"/>
    <w:pPr>
      <w:widowControl/>
      <w:suppressAutoHyphens w:val="0"/>
      <w:spacing w:before="100" w:beforeAutospacing="1" w:after="100" w:afterAutospacing="1"/>
      <w:ind w:left="0" w:firstLine="0"/>
      <w:jc w:val="left"/>
    </w:pPr>
    <w:rPr>
      <w:rFonts w:eastAsia="Times New Roman" w:cs="Times New Roman"/>
      <w:kern w:val="0"/>
      <w:lang w:val="en-GB" w:eastAsia="en-GB" w:bidi="ar-SA"/>
    </w:rPr>
  </w:style>
  <w:style w:type="character" w:customStyle="1" w:styleId="Heading1Char">
    <w:name w:val="Heading 1 Char"/>
    <w:basedOn w:val="DefaultParagraphFont"/>
    <w:link w:val="Heading1"/>
    <w:uiPriority w:val="9"/>
    <w:rsid w:val="00B402AC"/>
    <w:rPr>
      <w:rFonts w:ascii="Arial" w:eastAsia="DejaVu Sans" w:hAnsi="Arial" w:cs="FreeSans"/>
      <w:b/>
      <w:bCs/>
      <w:kern w:val="1"/>
      <w:sz w:val="28"/>
      <w:szCs w:val="32"/>
      <w:lang w:eastAsia="hi-IN" w:bidi="hi-IN"/>
    </w:rPr>
  </w:style>
  <w:style w:type="paragraph" w:styleId="Bibliography">
    <w:name w:val="Bibliography"/>
    <w:basedOn w:val="Normal"/>
    <w:next w:val="Normal"/>
    <w:uiPriority w:val="37"/>
    <w:unhideWhenUsed/>
    <w:rsid w:val="00B402AC"/>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1281">
      <w:bodyDiv w:val="1"/>
      <w:marLeft w:val="0"/>
      <w:marRight w:val="0"/>
      <w:marTop w:val="0"/>
      <w:marBottom w:val="0"/>
      <w:divBdr>
        <w:top w:val="none" w:sz="0" w:space="0" w:color="auto"/>
        <w:left w:val="none" w:sz="0" w:space="0" w:color="auto"/>
        <w:bottom w:val="none" w:sz="0" w:space="0" w:color="auto"/>
        <w:right w:val="none" w:sz="0" w:space="0" w:color="auto"/>
      </w:divBdr>
    </w:div>
    <w:div w:id="25182629">
      <w:bodyDiv w:val="1"/>
      <w:marLeft w:val="0"/>
      <w:marRight w:val="0"/>
      <w:marTop w:val="0"/>
      <w:marBottom w:val="0"/>
      <w:divBdr>
        <w:top w:val="none" w:sz="0" w:space="0" w:color="auto"/>
        <w:left w:val="none" w:sz="0" w:space="0" w:color="auto"/>
        <w:bottom w:val="none" w:sz="0" w:space="0" w:color="auto"/>
        <w:right w:val="none" w:sz="0" w:space="0" w:color="auto"/>
      </w:divBdr>
    </w:div>
    <w:div w:id="31273359">
      <w:bodyDiv w:val="1"/>
      <w:marLeft w:val="0"/>
      <w:marRight w:val="0"/>
      <w:marTop w:val="0"/>
      <w:marBottom w:val="0"/>
      <w:divBdr>
        <w:top w:val="none" w:sz="0" w:space="0" w:color="auto"/>
        <w:left w:val="none" w:sz="0" w:space="0" w:color="auto"/>
        <w:bottom w:val="none" w:sz="0" w:space="0" w:color="auto"/>
        <w:right w:val="none" w:sz="0" w:space="0" w:color="auto"/>
      </w:divBdr>
    </w:div>
    <w:div w:id="43213108">
      <w:bodyDiv w:val="1"/>
      <w:marLeft w:val="0"/>
      <w:marRight w:val="0"/>
      <w:marTop w:val="0"/>
      <w:marBottom w:val="0"/>
      <w:divBdr>
        <w:top w:val="none" w:sz="0" w:space="0" w:color="auto"/>
        <w:left w:val="none" w:sz="0" w:space="0" w:color="auto"/>
        <w:bottom w:val="none" w:sz="0" w:space="0" w:color="auto"/>
        <w:right w:val="none" w:sz="0" w:space="0" w:color="auto"/>
      </w:divBdr>
    </w:div>
    <w:div w:id="53428365">
      <w:bodyDiv w:val="1"/>
      <w:marLeft w:val="0"/>
      <w:marRight w:val="0"/>
      <w:marTop w:val="0"/>
      <w:marBottom w:val="0"/>
      <w:divBdr>
        <w:top w:val="none" w:sz="0" w:space="0" w:color="auto"/>
        <w:left w:val="none" w:sz="0" w:space="0" w:color="auto"/>
        <w:bottom w:val="none" w:sz="0" w:space="0" w:color="auto"/>
        <w:right w:val="none" w:sz="0" w:space="0" w:color="auto"/>
      </w:divBdr>
    </w:div>
    <w:div w:id="55248245">
      <w:bodyDiv w:val="1"/>
      <w:marLeft w:val="0"/>
      <w:marRight w:val="0"/>
      <w:marTop w:val="0"/>
      <w:marBottom w:val="0"/>
      <w:divBdr>
        <w:top w:val="none" w:sz="0" w:space="0" w:color="auto"/>
        <w:left w:val="none" w:sz="0" w:space="0" w:color="auto"/>
        <w:bottom w:val="none" w:sz="0" w:space="0" w:color="auto"/>
        <w:right w:val="none" w:sz="0" w:space="0" w:color="auto"/>
      </w:divBdr>
    </w:div>
    <w:div w:id="65079663">
      <w:bodyDiv w:val="1"/>
      <w:marLeft w:val="0"/>
      <w:marRight w:val="0"/>
      <w:marTop w:val="0"/>
      <w:marBottom w:val="0"/>
      <w:divBdr>
        <w:top w:val="none" w:sz="0" w:space="0" w:color="auto"/>
        <w:left w:val="none" w:sz="0" w:space="0" w:color="auto"/>
        <w:bottom w:val="none" w:sz="0" w:space="0" w:color="auto"/>
        <w:right w:val="none" w:sz="0" w:space="0" w:color="auto"/>
      </w:divBdr>
    </w:div>
    <w:div w:id="70347267">
      <w:bodyDiv w:val="1"/>
      <w:marLeft w:val="0"/>
      <w:marRight w:val="0"/>
      <w:marTop w:val="0"/>
      <w:marBottom w:val="0"/>
      <w:divBdr>
        <w:top w:val="none" w:sz="0" w:space="0" w:color="auto"/>
        <w:left w:val="none" w:sz="0" w:space="0" w:color="auto"/>
        <w:bottom w:val="none" w:sz="0" w:space="0" w:color="auto"/>
        <w:right w:val="none" w:sz="0" w:space="0" w:color="auto"/>
      </w:divBdr>
    </w:div>
    <w:div w:id="83378665">
      <w:bodyDiv w:val="1"/>
      <w:marLeft w:val="0"/>
      <w:marRight w:val="0"/>
      <w:marTop w:val="0"/>
      <w:marBottom w:val="0"/>
      <w:divBdr>
        <w:top w:val="none" w:sz="0" w:space="0" w:color="auto"/>
        <w:left w:val="none" w:sz="0" w:space="0" w:color="auto"/>
        <w:bottom w:val="none" w:sz="0" w:space="0" w:color="auto"/>
        <w:right w:val="none" w:sz="0" w:space="0" w:color="auto"/>
      </w:divBdr>
    </w:div>
    <w:div w:id="87194876">
      <w:bodyDiv w:val="1"/>
      <w:marLeft w:val="0"/>
      <w:marRight w:val="0"/>
      <w:marTop w:val="0"/>
      <w:marBottom w:val="0"/>
      <w:divBdr>
        <w:top w:val="none" w:sz="0" w:space="0" w:color="auto"/>
        <w:left w:val="none" w:sz="0" w:space="0" w:color="auto"/>
        <w:bottom w:val="none" w:sz="0" w:space="0" w:color="auto"/>
        <w:right w:val="none" w:sz="0" w:space="0" w:color="auto"/>
      </w:divBdr>
    </w:div>
    <w:div w:id="99881282">
      <w:bodyDiv w:val="1"/>
      <w:marLeft w:val="0"/>
      <w:marRight w:val="0"/>
      <w:marTop w:val="0"/>
      <w:marBottom w:val="0"/>
      <w:divBdr>
        <w:top w:val="none" w:sz="0" w:space="0" w:color="auto"/>
        <w:left w:val="none" w:sz="0" w:space="0" w:color="auto"/>
        <w:bottom w:val="none" w:sz="0" w:space="0" w:color="auto"/>
        <w:right w:val="none" w:sz="0" w:space="0" w:color="auto"/>
      </w:divBdr>
    </w:div>
    <w:div w:id="106580695">
      <w:bodyDiv w:val="1"/>
      <w:marLeft w:val="0"/>
      <w:marRight w:val="0"/>
      <w:marTop w:val="0"/>
      <w:marBottom w:val="0"/>
      <w:divBdr>
        <w:top w:val="none" w:sz="0" w:space="0" w:color="auto"/>
        <w:left w:val="none" w:sz="0" w:space="0" w:color="auto"/>
        <w:bottom w:val="none" w:sz="0" w:space="0" w:color="auto"/>
        <w:right w:val="none" w:sz="0" w:space="0" w:color="auto"/>
      </w:divBdr>
    </w:div>
    <w:div w:id="110440753">
      <w:bodyDiv w:val="1"/>
      <w:marLeft w:val="0"/>
      <w:marRight w:val="0"/>
      <w:marTop w:val="0"/>
      <w:marBottom w:val="0"/>
      <w:divBdr>
        <w:top w:val="none" w:sz="0" w:space="0" w:color="auto"/>
        <w:left w:val="none" w:sz="0" w:space="0" w:color="auto"/>
        <w:bottom w:val="none" w:sz="0" w:space="0" w:color="auto"/>
        <w:right w:val="none" w:sz="0" w:space="0" w:color="auto"/>
      </w:divBdr>
    </w:div>
    <w:div w:id="131556239">
      <w:bodyDiv w:val="1"/>
      <w:marLeft w:val="0"/>
      <w:marRight w:val="0"/>
      <w:marTop w:val="0"/>
      <w:marBottom w:val="0"/>
      <w:divBdr>
        <w:top w:val="none" w:sz="0" w:space="0" w:color="auto"/>
        <w:left w:val="none" w:sz="0" w:space="0" w:color="auto"/>
        <w:bottom w:val="none" w:sz="0" w:space="0" w:color="auto"/>
        <w:right w:val="none" w:sz="0" w:space="0" w:color="auto"/>
      </w:divBdr>
    </w:div>
    <w:div w:id="152992850">
      <w:bodyDiv w:val="1"/>
      <w:marLeft w:val="0"/>
      <w:marRight w:val="0"/>
      <w:marTop w:val="0"/>
      <w:marBottom w:val="0"/>
      <w:divBdr>
        <w:top w:val="none" w:sz="0" w:space="0" w:color="auto"/>
        <w:left w:val="none" w:sz="0" w:space="0" w:color="auto"/>
        <w:bottom w:val="none" w:sz="0" w:space="0" w:color="auto"/>
        <w:right w:val="none" w:sz="0" w:space="0" w:color="auto"/>
      </w:divBdr>
    </w:div>
    <w:div w:id="184292870">
      <w:bodyDiv w:val="1"/>
      <w:marLeft w:val="0"/>
      <w:marRight w:val="0"/>
      <w:marTop w:val="0"/>
      <w:marBottom w:val="0"/>
      <w:divBdr>
        <w:top w:val="none" w:sz="0" w:space="0" w:color="auto"/>
        <w:left w:val="none" w:sz="0" w:space="0" w:color="auto"/>
        <w:bottom w:val="none" w:sz="0" w:space="0" w:color="auto"/>
        <w:right w:val="none" w:sz="0" w:space="0" w:color="auto"/>
      </w:divBdr>
    </w:div>
    <w:div w:id="194736619">
      <w:bodyDiv w:val="1"/>
      <w:marLeft w:val="0"/>
      <w:marRight w:val="0"/>
      <w:marTop w:val="0"/>
      <w:marBottom w:val="0"/>
      <w:divBdr>
        <w:top w:val="none" w:sz="0" w:space="0" w:color="auto"/>
        <w:left w:val="none" w:sz="0" w:space="0" w:color="auto"/>
        <w:bottom w:val="none" w:sz="0" w:space="0" w:color="auto"/>
        <w:right w:val="none" w:sz="0" w:space="0" w:color="auto"/>
      </w:divBdr>
    </w:div>
    <w:div w:id="200746933">
      <w:bodyDiv w:val="1"/>
      <w:marLeft w:val="0"/>
      <w:marRight w:val="0"/>
      <w:marTop w:val="0"/>
      <w:marBottom w:val="0"/>
      <w:divBdr>
        <w:top w:val="none" w:sz="0" w:space="0" w:color="auto"/>
        <w:left w:val="none" w:sz="0" w:space="0" w:color="auto"/>
        <w:bottom w:val="none" w:sz="0" w:space="0" w:color="auto"/>
        <w:right w:val="none" w:sz="0" w:space="0" w:color="auto"/>
      </w:divBdr>
    </w:div>
    <w:div w:id="201330670">
      <w:bodyDiv w:val="1"/>
      <w:marLeft w:val="0"/>
      <w:marRight w:val="0"/>
      <w:marTop w:val="0"/>
      <w:marBottom w:val="0"/>
      <w:divBdr>
        <w:top w:val="none" w:sz="0" w:space="0" w:color="auto"/>
        <w:left w:val="none" w:sz="0" w:space="0" w:color="auto"/>
        <w:bottom w:val="none" w:sz="0" w:space="0" w:color="auto"/>
        <w:right w:val="none" w:sz="0" w:space="0" w:color="auto"/>
      </w:divBdr>
    </w:div>
    <w:div w:id="209418226">
      <w:bodyDiv w:val="1"/>
      <w:marLeft w:val="0"/>
      <w:marRight w:val="0"/>
      <w:marTop w:val="0"/>
      <w:marBottom w:val="0"/>
      <w:divBdr>
        <w:top w:val="none" w:sz="0" w:space="0" w:color="auto"/>
        <w:left w:val="none" w:sz="0" w:space="0" w:color="auto"/>
        <w:bottom w:val="none" w:sz="0" w:space="0" w:color="auto"/>
        <w:right w:val="none" w:sz="0" w:space="0" w:color="auto"/>
      </w:divBdr>
    </w:div>
    <w:div w:id="210115025">
      <w:bodyDiv w:val="1"/>
      <w:marLeft w:val="0"/>
      <w:marRight w:val="0"/>
      <w:marTop w:val="0"/>
      <w:marBottom w:val="0"/>
      <w:divBdr>
        <w:top w:val="none" w:sz="0" w:space="0" w:color="auto"/>
        <w:left w:val="none" w:sz="0" w:space="0" w:color="auto"/>
        <w:bottom w:val="none" w:sz="0" w:space="0" w:color="auto"/>
        <w:right w:val="none" w:sz="0" w:space="0" w:color="auto"/>
      </w:divBdr>
    </w:div>
    <w:div w:id="214662381">
      <w:bodyDiv w:val="1"/>
      <w:marLeft w:val="0"/>
      <w:marRight w:val="0"/>
      <w:marTop w:val="0"/>
      <w:marBottom w:val="0"/>
      <w:divBdr>
        <w:top w:val="none" w:sz="0" w:space="0" w:color="auto"/>
        <w:left w:val="none" w:sz="0" w:space="0" w:color="auto"/>
        <w:bottom w:val="none" w:sz="0" w:space="0" w:color="auto"/>
        <w:right w:val="none" w:sz="0" w:space="0" w:color="auto"/>
      </w:divBdr>
    </w:div>
    <w:div w:id="229200133">
      <w:bodyDiv w:val="1"/>
      <w:marLeft w:val="0"/>
      <w:marRight w:val="0"/>
      <w:marTop w:val="0"/>
      <w:marBottom w:val="0"/>
      <w:divBdr>
        <w:top w:val="none" w:sz="0" w:space="0" w:color="auto"/>
        <w:left w:val="none" w:sz="0" w:space="0" w:color="auto"/>
        <w:bottom w:val="none" w:sz="0" w:space="0" w:color="auto"/>
        <w:right w:val="none" w:sz="0" w:space="0" w:color="auto"/>
      </w:divBdr>
    </w:div>
    <w:div w:id="230773910">
      <w:bodyDiv w:val="1"/>
      <w:marLeft w:val="0"/>
      <w:marRight w:val="0"/>
      <w:marTop w:val="0"/>
      <w:marBottom w:val="0"/>
      <w:divBdr>
        <w:top w:val="none" w:sz="0" w:space="0" w:color="auto"/>
        <w:left w:val="none" w:sz="0" w:space="0" w:color="auto"/>
        <w:bottom w:val="none" w:sz="0" w:space="0" w:color="auto"/>
        <w:right w:val="none" w:sz="0" w:space="0" w:color="auto"/>
      </w:divBdr>
    </w:div>
    <w:div w:id="248973332">
      <w:bodyDiv w:val="1"/>
      <w:marLeft w:val="0"/>
      <w:marRight w:val="0"/>
      <w:marTop w:val="0"/>
      <w:marBottom w:val="0"/>
      <w:divBdr>
        <w:top w:val="none" w:sz="0" w:space="0" w:color="auto"/>
        <w:left w:val="none" w:sz="0" w:space="0" w:color="auto"/>
        <w:bottom w:val="none" w:sz="0" w:space="0" w:color="auto"/>
        <w:right w:val="none" w:sz="0" w:space="0" w:color="auto"/>
      </w:divBdr>
    </w:div>
    <w:div w:id="256524819">
      <w:bodyDiv w:val="1"/>
      <w:marLeft w:val="0"/>
      <w:marRight w:val="0"/>
      <w:marTop w:val="0"/>
      <w:marBottom w:val="0"/>
      <w:divBdr>
        <w:top w:val="none" w:sz="0" w:space="0" w:color="auto"/>
        <w:left w:val="none" w:sz="0" w:space="0" w:color="auto"/>
        <w:bottom w:val="none" w:sz="0" w:space="0" w:color="auto"/>
        <w:right w:val="none" w:sz="0" w:space="0" w:color="auto"/>
      </w:divBdr>
    </w:div>
    <w:div w:id="264969001">
      <w:bodyDiv w:val="1"/>
      <w:marLeft w:val="0"/>
      <w:marRight w:val="0"/>
      <w:marTop w:val="0"/>
      <w:marBottom w:val="0"/>
      <w:divBdr>
        <w:top w:val="none" w:sz="0" w:space="0" w:color="auto"/>
        <w:left w:val="none" w:sz="0" w:space="0" w:color="auto"/>
        <w:bottom w:val="none" w:sz="0" w:space="0" w:color="auto"/>
        <w:right w:val="none" w:sz="0" w:space="0" w:color="auto"/>
      </w:divBdr>
    </w:div>
    <w:div w:id="266357039">
      <w:bodyDiv w:val="1"/>
      <w:marLeft w:val="0"/>
      <w:marRight w:val="0"/>
      <w:marTop w:val="0"/>
      <w:marBottom w:val="0"/>
      <w:divBdr>
        <w:top w:val="none" w:sz="0" w:space="0" w:color="auto"/>
        <w:left w:val="none" w:sz="0" w:space="0" w:color="auto"/>
        <w:bottom w:val="none" w:sz="0" w:space="0" w:color="auto"/>
        <w:right w:val="none" w:sz="0" w:space="0" w:color="auto"/>
      </w:divBdr>
    </w:div>
    <w:div w:id="297103941">
      <w:bodyDiv w:val="1"/>
      <w:marLeft w:val="0"/>
      <w:marRight w:val="0"/>
      <w:marTop w:val="0"/>
      <w:marBottom w:val="0"/>
      <w:divBdr>
        <w:top w:val="none" w:sz="0" w:space="0" w:color="auto"/>
        <w:left w:val="none" w:sz="0" w:space="0" w:color="auto"/>
        <w:bottom w:val="none" w:sz="0" w:space="0" w:color="auto"/>
        <w:right w:val="none" w:sz="0" w:space="0" w:color="auto"/>
      </w:divBdr>
    </w:div>
    <w:div w:id="302589930">
      <w:bodyDiv w:val="1"/>
      <w:marLeft w:val="0"/>
      <w:marRight w:val="0"/>
      <w:marTop w:val="0"/>
      <w:marBottom w:val="0"/>
      <w:divBdr>
        <w:top w:val="none" w:sz="0" w:space="0" w:color="auto"/>
        <w:left w:val="none" w:sz="0" w:space="0" w:color="auto"/>
        <w:bottom w:val="none" w:sz="0" w:space="0" w:color="auto"/>
        <w:right w:val="none" w:sz="0" w:space="0" w:color="auto"/>
      </w:divBdr>
    </w:div>
    <w:div w:id="354573750">
      <w:bodyDiv w:val="1"/>
      <w:marLeft w:val="0"/>
      <w:marRight w:val="0"/>
      <w:marTop w:val="0"/>
      <w:marBottom w:val="0"/>
      <w:divBdr>
        <w:top w:val="none" w:sz="0" w:space="0" w:color="auto"/>
        <w:left w:val="none" w:sz="0" w:space="0" w:color="auto"/>
        <w:bottom w:val="none" w:sz="0" w:space="0" w:color="auto"/>
        <w:right w:val="none" w:sz="0" w:space="0" w:color="auto"/>
      </w:divBdr>
    </w:div>
    <w:div w:id="359235253">
      <w:bodyDiv w:val="1"/>
      <w:marLeft w:val="0"/>
      <w:marRight w:val="0"/>
      <w:marTop w:val="0"/>
      <w:marBottom w:val="0"/>
      <w:divBdr>
        <w:top w:val="none" w:sz="0" w:space="0" w:color="auto"/>
        <w:left w:val="none" w:sz="0" w:space="0" w:color="auto"/>
        <w:bottom w:val="none" w:sz="0" w:space="0" w:color="auto"/>
        <w:right w:val="none" w:sz="0" w:space="0" w:color="auto"/>
      </w:divBdr>
    </w:div>
    <w:div w:id="359818232">
      <w:bodyDiv w:val="1"/>
      <w:marLeft w:val="0"/>
      <w:marRight w:val="0"/>
      <w:marTop w:val="0"/>
      <w:marBottom w:val="0"/>
      <w:divBdr>
        <w:top w:val="none" w:sz="0" w:space="0" w:color="auto"/>
        <w:left w:val="none" w:sz="0" w:space="0" w:color="auto"/>
        <w:bottom w:val="none" w:sz="0" w:space="0" w:color="auto"/>
        <w:right w:val="none" w:sz="0" w:space="0" w:color="auto"/>
      </w:divBdr>
    </w:div>
    <w:div w:id="363140023">
      <w:bodyDiv w:val="1"/>
      <w:marLeft w:val="0"/>
      <w:marRight w:val="0"/>
      <w:marTop w:val="0"/>
      <w:marBottom w:val="0"/>
      <w:divBdr>
        <w:top w:val="none" w:sz="0" w:space="0" w:color="auto"/>
        <w:left w:val="none" w:sz="0" w:space="0" w:color="auto"/>
        <w:bottom w:val="none" w:sz="0" w:space="0" w:color="auto"/>
        <w:right w:val="none" w:sz="0" w:space="0" w:color="auto"/>
      </w:divBdr>
    </w:div>
    <w:div w:id="366610283">
      <w:bodyDiv w:val="1"/>
      <w:marLeft w:val="0"/>
      <w:marRight w:val="0"/>
      <w:marTop w:val="0"/>
      <w:marBottom w:val="0"/>
      <w:divBdr>
        <w:top w:val="none" w:sz="0" w:space="0" w:color="auto"/>
        <w:left w:val="none" w:sz="0" w:space="0" w:color="auto"/>
        <w:bottom w:val="none" w:sz="0" w:space="0" w:color="auto"/>
        <w:right w:val="none" w:sz="0" w:space="0" w:color="auto"/>
      </w:divBdr>
    </w:div>
    <w:div w:id="383794628">
      <w:bodyDiv w:val="1"/>
      <w:marLeft w:val="0"/>
      <w:marRight w:val="0"/>
      <w:marTop w:val="0"/>
      <w:marBottom w:val="0"/>
      <w:divBdr>
        <w:top w:val="none" w:sz="0" w:space="0" w:color="auto"/>
        <w:left w:val="none" w:sz="0" w:space="0" w:color="auto"/>
        <w:bottom w:val="none" w:sz="0" w:space="0" w:color="auto"/>
        <w:right w:val="none" w:sz="0" w:space="0" w:color="auto"/>
      </w:divBdr>
    </w:div>
    <w:div w:id="396780448">
      <w:bodyDiv w:val="1"/>
      <w:marLeft w:val="0"/>
      <w:marRight w:val="0"/>
      <w:marTop w:val="0"/>
      <w:marBottom w:val="0"/>
      <w:divBdr>
        <w:top w:val="none" w:sz="0" w:space="0" w:color="auto"/>
        <w:left w:val="none" w:sz="0" w:space="0" w:color="auto"/>
        <w:bottom w:val="none" w:sz="0" w:space="0" w:color="auto"/>
        <w:right w:val="none" w:sz="0" w:space="0" w:color="auto"/>
      </w:divBdr>
    </w:div>
    <w:div w:id="399521578">
      <w:bodyDiv w:val="1"/>
      <w:marLeft w:val="0"/>
      <w:marRight w:val="0"/>
      <w:marTop w:val="0"/>
      <w:marBottom w:val="0"/>
      <w:divBdr>
        <w:top w:val="none" w:sz="0" w:space="0" w:color="auto"/>
        <w:left w:val="none" w:sz="0" w:space="0" w:color="auto"/>
        <w:bottom w:val="none" w:sz="0" w:space="0" w:color="auto"/>
        <w:right w:val="none" w:sz="0" w:space="0" w:color="auto"/>
      </w:divBdr>
    </w:div>
    <w:div w:id="419104739">
      <w:bodyDiv w:val="1"/>
      <w:marLeft w:val="0"/>
      <w:marRight w:val="0"/>
      <w:marTop w:val="0"/>
      <w:marBottom w:val="0"/>
      <w:divBdr>
        <w:top w:val="none" w:sz="0" w:space="0" w:color="auto"/>
        <w:left w:val="none" w:sz="0" w:space="0" w:color="auto"/>
        <w:bottom w:val="none" w:sz="0" w:space="0" w:color="auto"/>
        <w:right w:val="none" w:sz="0" w:space="0" w:color="auto"/>
      </w:divBdr>
    </w:div>
    <w:div w:id="432480376">
      <w:bodyDiv w:val="1"/>
      <w:marLeft w:val="0"/>
      <w:marRight w:val="0"/>
      <w:marTop w:val="0"/>
      <w:marBottom w:val="0"/>
      <w:divBdr>
        <w:top w:val="none" w:sz="0" w:space="0" w:color="auto"/>
        <w:left w:val="none" w:sz="0" w:space="0" w:color="auto"/>
        <w:bottom w:val="none" w:sz="0" w:space="0" w:color="auto"/>
        <w:right w:val="none" w:sz="0" w:space="0" w:color="auto"/>
      </w:divBdr>
    </w:div>
    <w:div w:id="469253768">
      <w:bodyDiv w:val="1"/>
      <w:marLeft w:val="0"/>
      <w:marRight w:val="0"/>
      <w:marTop w:val="0"/>
      <w:marBottom w:val="0"/>
      <w:divBdr>
        <w:top w:val="none" w:sz="0" w:space="0" w:color="auto"/>
        <w:left w:val="none" w:sz="0" w:space="0" w:color="auto"/>
        <w:bottom w:val="none" w:sz="0" w:space="0" w:color="auto"/>
        <w:right w:val="none" w:sz="0" w:space="0" w:color="auto"/>
      </w:divBdr>
    </w:div>
    <w:div w:id="505681238">
      <w:bodyDiv w:val="1"/>
      <w:marLeft w:val="0"/>
      <w:marRight w:val="0"/>
      <w:marTop w:val="0"/>
      <w:marBottom w:val="0"/>
      <w:divBdr>
        <w:top w:val="none" w:sz="0" w:space="0" w:color="auto"/>
        <w:left w:val="none" w:sz="0" w:space="0" w:color="auto"/>
        <w:bottom w:val="none" w:sz="0" w:space="0" w:color="auto"/>
        <w:right w:val="none" w:sz="0" w:space="0" w:color="auto"/>
      </w:divBdr>
    </w:div>
    <w:div w:id="507447755">
      <w:bodyDiv w:val="1"/>
      <w:marLeft w:val="0"/>
      <w:marRight w:val="0"/>
      <w:marTop w:val="0"/>
      <w:marBottom w:val="0"/>
      <w:divBdr>
        <w:top w:val="none" w:sz="0" w:space="0" w:color="auto"/>
        <w:left w:val="none" w:sz="0" w:space="0" w:color="auto"/>
        <w:bottom w:val="none" w:sz="0" w:space="0" w:color="auto"/>
        <w:right w:val="none" w:sz="0" w:space="0" w:color="auto"/>
      </w:divBdr>
    </w:div>
    <w:div w:id="508328819">
      <w:bodyDiv w:val="1"/>
      <w:marLeft w:val="0"/>
      <w:marRight w:val="0"/>
      <w:marTop w:val="0"/>
      <w:marBottom w:val="0"/>
      <w:divBdr>
        <w:top w:val="none" w:sz="0" w:space="0" w:color="auto"/>
        <w:left w:val="none" w:sz="0" w:space="0" w:color="auto"/>
        <w:bottom w:val="none" w:sz="0" w:space="0" w:color="auto"/>
        <w:right w:val="none" w:sz="0" w:space="0" w:color="auto"/>
      </w:divBdr>
    </w:div>
    <w:div w:id="541286360">
      <w:bodyDiv w:val="1"/>
      <w:marLeft w:val="0"/>
      <w:marRight w:val="0"/>
      <w:marTop w:val="0"/>
      <w:marBottom w:val="0"/>
      <w:divBdr>
        <w:top w:val="none" w:sz="0" w:space="0" w:color="auto"/>
        <w:left w:val="none" w:sz="0" w:space="0" w:color="auto"/>
        <w:bottom w:val="none" w:sz="0" w:space="0" w:color="auto"/>
        <w:right w:val="none" w:sz="0" w:space="0" w:color="auto"/>
      </w:divBdr>
    </w:div>
    <w:div w:id="546190011">
      <w:bodyDiv w:val="1"/>
      <w:marLeft w:val="0"/>
      <w:marRight w:val="0"/>
      <w:marTop w:val="0"/>
      <w:marBottom w:val="0"/>
      <w:divBdr>
        <w:top w:val="none" w:sz="0" w:space="0" w:color="auto"/>
        <w:left w:val="none" w:sz="0" w:space="0" w:color="auto"/>
        <w:bottom w:val="none" w:sz="0" w:space="0" w:color="auto"/>
        <w:right w:val="none" w:sz="0" w:space="0" w:color="auto"/>
      </w:divBdr>
    </w:div>
    <w:div w:id="551695367">
      <w:bodyDiv w:val="1"/>
      <w:marLeft w:val="0"/>
      <w:marRight w:val="0"/>
      <w:marTop w:val="0"/>
      <w:marBottom w:val="0"/>
      <w:divBdr>
        <w:top w:val="none" w:sz="0" w:space="0" w:color="auto"/>
        <w:left w:val="none" w:sz="0" w:space="0" w:color="auto"/>
        <w:bottom w:val="none" w:sz="0" w:space="0" w:color="auto"/>
        <w:right w:val="none" w:sz="0" w:space="0" w:color="auto"/>
      </w:divBdr>
    </w:div>
    <w:div w:id="582379375">
      <w:bodyDiv w:val="1"/>
      <w:marLeft w:val="0"/>
      <w:marRight w:val="0"/>
      <w:marTop w:val="0"/>
      <w:marBottom w:val="0"/>
      <w:divBdr>
        <w:top w:val="none" w:sz="0" w:space="0" w:color="auto"/>
        <w:left w:val="none" w:sz="0" w:space="0" w:color="auto"/>
        <w:bottom w:val="none" w:sz="0" w:space="0" w:color="auto"/>
        <w:right w:val="none" w:sz="0" w:space="0" w:color="auto"/>
      </w:divBdr>
    </w:div>
    <w:div w:id="593243029">
      <w:bodyDiv w:val="1"/>
      <w:marLeft w:val="0"/>
      <w:marRight w:val="0"/>
      <w:marTop w:val="0"/>
      <w:marBottom w:val="0"/>
      <w:divBdr>
        <w:top w:val="none" w:sz="0" w:space="0" w:color="auto"/>
        <w:left w:val="none" w:sz="0" w:space="0" w:color="auto"/>
        <w:bottom w:val="none" w:sz="0" w:space="0" w:color="auto"/>
        <w:right w:val="none" w:sz="0" w:space="0" w:color="auto"/>
      </w:divBdr>
    </w:div>
    <w:div w:id="611518806">
      <w:bodyDiv w:val="1"/>
      <w:marLeft w:val="0"/>
      <w:marRight w:val="0"/>
      <w:marTop w:val="0"/>
      <w:marBottom w:val="0"/>
      <w:divBdr>
        <w:top w:val="none" w:sz="0" w:space="0" w:color="auto"/>
        <w:left w:val="none" w:sz="0" w:space="0" w:color="auto"/>
        <w:bottom w:val="none" w:sz="0" w:space="0" w:color="auto"/>
        <w:right w:val="none" w:sz="0" w:space="0" w:color="auto"/>
      </w:divBdr>
    </w:div>
    <w:div w:id="623586806">
      <w:bodyDiv w:val="1"/>
      <w:marLeft w:val="0"/>
      <w:marRight w:val="0"/>
      <w:marTop w:val="0"/>
      <w:marBottom w:val="0"/>
      <w:divBdr>
        <w:top w:val="none" w:sz="0" w:space="0" w:color="auto"/>
        <w:left w:val="none" w:sz="0" w:space="0" w:color="auto"/>
        <w:bottom w:val="none" w:sz="0" w:space="0" w:color="auto"/>
        <w:right w:val="none" w:sz="0" w:space="0" w:color="auto"/>
      </w:divBdr>
    </w:div>
    <w:div w:id="663702263">
      <w:bodyDiv w:val="1"/>
      <w:marLeft w:val="0"/>
      <w:marRight w:val="0"/>
      <w:marTop w:val="0"/>
      <w:marBottom w:val="0"/>
      <w:divBdr>
        <w:top w:val="none" w:sz="0" w:space="0" w:color="auto"/>
        <w:left w:val="none" w:sz="0" w:space="0" w:color="auto"/>
        <w:bottom w:val="none" w:sz="0" w:space="0" w:color="auto"/>
        <w:right w:val="none" w:sz="0" w:space="0" w:color="auto"/>
      </w:divBdr>
    </w:div>
    <w:div w:id="664942258">
      <w:bodyDiv w:val="1"/>
      <w:marLeft w:val="0"/>
      <w:marRight w:val="0"/>
      <w:marTop w:val="0"/>
      <w:marBottom w:val="0"/>
      <w:divBdr>
        <w:top w:val="none" w:sz="0" w:space="0" w:color="auto"/>
        <w:left w:val="none" w:sz="0" w:space="0" w:color="auto"/>
        <w:bottom w:val="none" w:sz="0" w:space="0" w:color="auto"/>
        <w:right w:val="none" w:sz="0" w:space="0" w:color="auto"/>
      </w:divBdr>
    </w:div>
    <w:div w:id="683288999">
      <w:bodyDiv w:val="1"/>
      <w:marLeft w:val="0"/>
      <w:marRight w:val="0"/>
      <w:marTop w:val="0"/>
      <w:marBottom w:val="0"/>
      <w:divBdr>
        <w:top w:val="none" w:sz="0" w:space="0" w:color="auto"/>
        <w:left w:val="none" w:sz="0" w:space="0" w:color="auto"/>
        <w:bottom w:val="none" w:sz="0" w:space="0" w:color="auto"/>
        <w:right w:val="none" w:sz="0" w:space="0" w:color="auto"/>
      </w:divBdr>
    </w:div>
    <w:div w:id="686180449">
      <w:bodyDiv w:val="1"/>
      <w:marLeft w:val="0"/>
      <w:marRight w:val="0"/>
      <w:marTop w:val="0"/>
      <w:marBottom w:val="0"/>
      <w:divBdr>
        <w:top w:val="none" w:sz="0" w:space="0" w:color="auto"/>
        <w:left w:val="none" w:sz="0" w:space="0" w:color="auto"/>
        <w:bottom w:val="none" w:sz="0" w:space="0" w:color="auto"/>
        <w:right w:val="none" w:sz="0" w:space="0" w:color="auto"/>
      </w:divBdr>
    </w:div>
    <w:div w:id="686832959">
      <w:bodyDiv w:val="1"/>
      <w:marLeft w:val="0"/>
      <w:marRight w:val="0"/>
      <w:marTop w:val="0"/>
      <w:marBottom w:val="0"/>
      <w:divBdr>
        <w:top w:val="none" w:sz="0" w:space="0" w:color="auto"/>
        <w:left w:val="none" w:sz="0" w:space="0" w:color="auto"/>
        <w:bottom w:val="none" w:sz="0" w:space="0" w:color="auto"/>
        <w:right w:val="none" w:sz="0" w:space="0" w:color="auto"/>
      </w:divBdr>
    </w:div>
    <w:div w:id="690297879">
      <w:bodyDiv w:val="1"/>
      <w:marLeft w:val="0"/>
      <w:marRight w:val="0"/>
      <w:marTop w:val="0"/>
      <w:marBottom w:val="0"/>
      <w:divBdr>
        <w:top w:val="none" w:sz="0" w:space="0" w:color="auto"/>
        <w:left w:val="none" w:sz="0" w:space="0" w:color="auto"/>
        <w:bottom w:val="none" w:sz="0" w:space="0" w:color="auto"/>
        <w:right w:val="none" w:sz="0" w:space="0" w:color="auto"/>
      </w:divBdr>
    </w:div>
    <w:div w:id="732965688">
      <w:bodyDiv w:val="1"/>
      <w:marLeft w:val="0"/>
      <w:marRight w:val="0"/>
      <w:marTop w:val="0"/>
      <w:marBottom w:val="0"/>
      <w:divBdr>
        <w:top w:val="none" w:sz="0" w:space="0" w:color="auto"/>
        <w:left w:val="none" w:sz="0" w:space="0" w:color="auto"/>
        <w:bottom w:val="none" w:sz="0" w:space="0" w:color="auto"/>
        <w:right w:val="none" w:sz="0" w:space="0" w:color="auto"/>
      </w:divBdr>
    </w:div>
    <w:div w:id="778257717">
      <w:bodyDiv w:val="1"/>
      <w:marLeft w:val="0"/>
      <w:marRight w:val="0"/>
      <w:marTop w:val="0"/>
      <w:marBottom w:val="0"/>
      <w:divBdr>
        <w:top w:val="none" w:sz="0" w:space="0" w:color="auto"/>
        <w:left w:val="none" w:sz="0" w:space="0" w:color="auto"/>
        <w:bottom w:val="none" w:sz="0" w:space="0" w:color="auto"/>
        <w:right w:val="none" w:sz="0" w:space="0" w:color="auto"/>
      </w:divBdr>
    </w:div>
    <w:div w:id="785586005">
      <w:bodyDiv w:val="1"/>
      <w:marLeft w:val="0"/>
      <w:marRight w:val="0"/>
      <w:marTop w:val="0"/>
      <w:marBottom w:val="0"/>
      <w:divBdr>
        <w:top w:val="none" w:sz="0" w:space="0" w:color="auto"/>
        <w:left w:val="none" w:sz="0" w:space="0" w:color="auto"/>
        <w:bottom w:val="none" w:sz="0" w:space="0" w:color="auto"/>
        <w:right w:val="none" w:sz="0" w:space="0" w:color="auto"/>
      </w:divBdr>
    </w:div>
    <w:div w:id="793791359">
      <w:bodyDiv w:val="1"/>
      <w:marLeft w:val="0"/>
      <w:marRight w:val="0"/>
      <w:marTop w:val="0"/>
      <w:marBottom w:val="0"/>
      <w:divBdr>
        <w:top w:val="none" w:sz="0" w:space="0" w:color="auto"/>
        <w:left w:val="none" w:sz="0" w:space="0" w:color="auto"/>
        <w:bottom w:val="none" w:sz="0" w:space="0" w:color="auto"/>
        <w:right w:val="none" w:sz="0" w:space="0" w:color="auto"/>
      </w:divBdr>
    </w:div>
    <w:div w:id="808402194">
      <w:bodyDiv w:val="1"/>
      <w:marLeft w:val="0"/>
      <w:marRight w:val="0"/>
      <w:marTop w:val="0"/>
      <w:marBottom w:val="0"/>
      <w:divBdr>
        <w:top w:val="none" w:sz="0" w:space="0" w:color="auto"/>
        <w:left w:val="none" w:sz="0" w:space="0" w:color="auto"/>
        <w:bottom w:val="none" w:sz="0" w:space="0" w:color="auto"/>
        <w:right w:val="none" w:sz="0" w:space="0" w:color="auto"/>
      </w:divBdr>
    </w:div>
    <w:div w:id="887836462">
      <w:bodyDiv w:val="1"/>
      <w:marLeft w:val="0"/>
      <w:marRight w:val="0"/>
      <w:marTop w:val="0"/>
      <w:marBottom w:val="0"/>
      <w:divBdr>
        <w:top w:val="none" w:sz="0" w:space="0" w:color="auto"/>
        <w:left w:val="none" w:sz="0" w:space="0" w:color="auto"/>
        <w:bottom w:val="none" w:sz="0" w:space="0" w:color="auto"/>
        <w:right w:val="none" w:sz="0" w:space="0" w:color="auto"/>
      </w:divBdr>
    </w:div>
    <w:div w:id="912931921">
      <w:bodyDiv w:val="1"/>
      <w:marLeft w:val="0"/>
      <w:marRight w:val="0"/>
      <w:marTop w:val="0"/>
      <w:marBottom w:val="0"/>
      <w:divBdr>
        <w:top w:val="none" w:sz="0" w:space="0" w:color="auto"/>
        <w:left w:val="none" w:sz="0" w:space="0" w:color="auto"/>
        <w:bottom w:val="none" w:sz="0" w:space="0" w:color="auto"/>
        <w:right w:val="none" w:sz="0" w:space="0" w:color="auto"/>
      </w:divBdr>
    </w:div>
    <w:div w:id="925459166">
      <w:bodyDiv w:val="1"/>
      <w:marLeft w:val="0"/>
      <w:marRight w:val="0"/>
      <w:marTop w:val="0"/>
      <w:marBottom w:val="0"/>
      <w:divBdr>
        <w:top w:val="none" w:sz="0" w:space="0" w:color="auto"/>
        <w:left w:val="none" w:sz="0" w:space="0" w:color="auto"/>
        <w:bottom w:val="none" w:sz="0" w:space="0" w:color="auto"/>
        <w:right w:val="none" w:sz="0" w:space="0" w:color="auto"/>
      </w:divBdr>
    </w:div>
    <w:div w:id="926304621">
      <w:bodyDiv w:val="1"/>
      <w:marLeft w:val="0"/>
      <w:marRight w:val="0"/>
      <w:marTop w:val="0"/>
      <w:marBottom w:val="0"/>
      <w:divBdr>
        <w:top w:val="none" w:sz="0" w:space="0" w:color="auto"/>
        <w:left w:val="none" w:sz="0" w:space="0" w:color="auto"/>
        <w:bottom w:val="none" w:sz="0" w:space="0" w:color="auto"/>
        <w:right w:val="none" w:sz="0" w:space="0" w:color="auto"/>
      </w:divBdr>
    </w:div>
    <w:div w:id="945113445">
      <w:bodyDiv w:val="1"/>
      <w:marLeft w:val="0"/>
      <w:marRight w:val="0"/>
      <w:marTop w:val="0"/>
      <w:marBottom w:val="0"/>
      <w:divBdr>
        <w:top w:val="none" w:sz="0" w:space="0" w:color="auto"/>
        <w:left w:val="none" w:sz="0" w:space="0" w:color="auto"/>
        <w:bottom w:val="none" w:sz="0" w:space="0" w:color="auto"/>
        <w:right w:val="none" w:sz="0" w:space="0" w:color="auto"/>
      </w:divBdr>
    </w:div>
    <w:div w:id="946038285">
      <w:bodyDiv w:val="1"/>
      <w:marLeft w:val="0"/>
      <w:marRight w:val="0"/>
      <w:marTop w:val="0"/>
      <w:marBottom w:val="0"/>
      <w:divBdr>
        <w:top w:val="none" w:sz="0" w:space="0" w:color="auto"/>
        <w:left w:val="none" w:sz="0" w:space="0" w:color="auto"/>
        <w:bottom w:val="none" w:sz="0" w:space="0" w:color="auto"/>
        <w:right w:val="none" w:sz="0" w:space="0" w:color="auto"/>
      </w:divBdr>
    </w:div>
    <w:div w:id="947469698">
      <w:bodyDiv w:val="1"/>
      <w:marLeft w:val="0"/>
      <w:marRight w:val="0"/>
      <w:marTop w:val="0"/>
      <w:marBottom w:val="0"/>
      <w:divBdr>
        <w:top w:val="none" w:sz="0" w:space="0" w:color="auto"/>
        <w:left w:val="none" w:sz="0" w:space="0" w:color="auto"/>
        <w:bottom w:val="none" w:sz="0" w:space="0" w:color="auto"/>
        <w:right w:val="none" w:sz="0" w:space="0" w:color="auto"/>
      </w:divBdr>
    </w:div>
    <w:div w:id="1026249095">
      <w:bodyDiv w:val="1"/>
      <w:marLeft w:val="0"/>
      <w:marRight w:val="0"/>
      <w:marTop w:val="0"/>
      <w:marBottom w:val="0"/>
      <w:divBdr>
        <w:top w:val="none" w:sz="0" w:space="0" w:color="auto"/>
        <w:left w:val="none" w:sz="0" w:space="0" w:color="auto"/>
        <w:bottom w:val="none" w:sz="0" w:space="0" w:color="auto"/>
        <w:right w:val="none" w:sz="0" w:space="0" w:color="auto"/>
      </w:divBdr>
    </w:div>
    <w:div w:id="1035740870">
      <w:bodyDiv w:val="1"/>
      <w:marLeft w:val="0"/>
      <w:marRight w:val="0"/>
      <w:marTop w:val="0"/>
      <w:marBottom w:val="0"/>
      <w:divBdr>
        <w:top w:val="none" w:sz="0" w:space="0" w:color="auto"/>
        <w:left w:val="none" w:sz="0" w:space="0" w:color="auto"/>
        <w:bottom w:val="none" w:sz="0" w:space="0" w:color="auto"/>
        <w:right w:val="none" w:sz="0" w:space="0" w:color="auto"/>
      </w:divBdr>
    </w:div>
    <w:div w:id="1061975929">
      <w:bodyDiv w:val="1"/>
      <w:marLeft w:val="0"/>
      <w:marRight w:val="0"/>
      <w:marTop w:val="0"/>
      <w:marBottom w:val="0"/>
      <w:divBdr>
        <w:top w:val="none" w:sz="0" w:space="0" w:color="auto"/>
        <w:left w:val="none" w:sz="0" w:space="0" w:color="auto"/>
        <w:bottom w:val="none" w:sz="0" w:space="0" w:color="auto"/>
        <w:right w:val="none" w:sz="0" w:space="0" w:color="auto"/>
      </w:divBdr>
    </w:div>
    <w:div w:id="1076051858">
      <w:bodyDiv w:val="1"/>
      <w:marLeft w:val="0"/>
      <w:marRight w:val="0"/>
      <w:marTop w:val="0"/>
      <w:marBottom w:val="0"/>
      <w:divBdr>
        <w:top w:val="none" w:sz="0" w:space="0" w:color="auto"/>
        <w:left w:val="none" w:sz="0" w:space="0" w:color="auto"/>
        <w:bottom w:val="none" w:sz="0" w:space="0" w:color="auto"/>
        <w:right w:val="none" w:sz="0" w:space="0" w:color="auto"/>
      </w:divBdr>
    </w:div>
    <w:div w:id="1077942335">
      <w:bodyDiv w:val="1"/>
      <w:marLeft w:val="0"/>
      <w:marRight w:val="0"/>
      <w:marTop w:val="0"/>
      <w:marBottom w:val="0"/>
      <w:divBdr>
        <w:top w:val="none" w:sz="0" w:space="0" w:color="auto"/>
        <w:left w:val="none" w:sz="0" w:space="0" w:color="auto"/>
        <w:bottom w:val="none" w:sz="0" w:space="0" w:color="auto"/>
        <w:right w:val="none" w:sz="0" w:space="0" w:color="auto"/>
      </w:divBdr>
    </w:div>
    <w:div w:id="1095980063">
      <w:bodyDiv w:val="1"/>
      <w:marLeft w:val="0"/>
      <w:marRight w:val="0"/>
      <w:marTop w:val="0"/>
      <w:marBottom w:val="0"/>
      <w:divBdr>
        <w:top w:val="none" w:sz="0" w:space="0" w:color="auto"/>
        <w:left w:val="none" w:sz="0" w:space="0" w:color="auto"/>
        <w:bottom w:val="none" w:sz="0" w:space="0" w:color="auto"/>
        <w:right w:val="none" w:sz="0" w:space="0" w:color="auto"/>
      </w:divBdr>
    </w:div>
    <w:div w:id="1108548562">
      <w:bodyDiv w:val="1"/>
      <w:marLeft w:val="0"/>
      <w:marRight w:val="0"/>
      <w:marTop w:val="0"/>
      <w:marBottom w:val="0"/>
      <w:divBdr>
        <w:top w:val="none" w:sz="0" w:space="0" w:color="auto"/>
        <w:left w:val="none" w:sz="0" w:space="0" w:color="auto"/>
        <w:bottom w:val="none" w:sz="0" w:space="0" w:color="auto"/>
        <w:right w:val="none" w:sz="0" w:space="0" w:color="auto"/>
      </w:divBdr>
    </w:div>
    <w:div w:id="1115097223">
      <w:bodyDiv w:val="1"/>
      <w:marLeft w:val="0"/>
      <w:marRight w:val="0"/>
      <w:marTop w:val="0"/>
      <w:marBottom w:val="0"/>
      <w:divBdr>
        <w:top w:val="none" w:sz="0" w:space="0" w:color="auto"/>
        <w:left w:val="none" w:sz="0" w:space="0" w:color="auto"/>
        <w:bottom w:val="none" w:sz="0" w:space="0" w:color="auto"/>
        <w:right w:val="none" w:sz="0" w:space="0" w:color="auto"/>
      </w:divBdr>
    </w:div>
    <w:div w:id="1121220900">
      <w:bodyDiv w:val="1"/>
      <w:marLeft w:val="0"/>
      <w:marRight w:val="0"/>
      <w:marTop w:val="0"/>
      <w:marBottom w:val="0"/>
      <w:divBdr>
        <w:top w:val="none" w:sz="0" w:space="0" w:color="auto"/>
        <w:left w:val="none" w:sz="0" w:space="0" w:color="auto"/>
        <w:bottom w:val="none" w:sz="0" w:space="0" w:color="auto"/>
        <w:right w:val="none" w:sz="0" w:space="0" w:color="auto"/>
      </w:divBdr>
    </w:div>
    <w:div w:id="1125152258">
      <w:bodyDiv w:val="1"/>
      <w:marLeft w:val="0"/>
      <w:marRight w:val="0"/>
      <w:marTop w:val="0"/>
      <w:marBottom w:val="0"/>
      <w:divBdr>
        <w:top w:val="none" w:sz="0" w:space="0" w:color="auto"/>
        <w:left w:val="none" w:sz="0" w:space="0" w:color="auto"/>
        <w:bottom w:val="none" w:sz="0" w:space="0" w:color="auto"/>
        <w:right w:val="none" w:sz="0" w:space="0" w:color="auto"/>
      </w:divBdr>
    </w:div>
    <w:div w:id="1125588246">
      <w:bodyDiv w:val="1"/>
      <w:marLeft w:val="0"/>
      <w:marRight w:val="0"/>
      <w:marTop w:val="0"/>
      <w:marBottom w:val="0"/>
      <w:divBdr>
        <w:top w:val="none" w:sz="0" w:space="0" w:color="auto"/>
        <w:left w:val="none" w:sz="0" w:space="0" w:color="auto"/>
        <w:bottom w:val="none" w:sz="0" w:space="0" w:color="auto"/>
        <w:right w:val="none" w:sz="0" w:space="0" w:color="auto"/>
      </w:divBdr>
    </w:div>
    <w:div w:id="1136217622">
      <w:bodyDiv w:val="1"/>
      <w:marLeft w:val="0"/>
      <w:marRight w:val="0"/>
      <w:marTop w:val="0"/>
      <w:marBottom w:val="0"/>
      <w:divBdr>
        <w:top w:val="none" w:sz="0" w:space="0" w:color="auto"/>
        <w:left w:val="none" w:sz="0" w:space="0" w:color="auto"/>
        <w:bottom w:val="none" w:sz="0" w:space="0" w:color="auto"/>
        <w:right w:val="none" w:sz="0" w:space="0" w:color="auto"/>
      </w:divBdr>
    </w:div>
    <w:div w:id="1183085736">
      <w:bodyDiv w:val="1"/>
      <w:marLeft w:val="0"/>
      <w:marRight w:val="0"/>
      <w:marTop w:val="0"/>
      <w:marBottom w:val="0"/>
      <w:divBdr>
        <w:top w:val="none" w:sz="0" w:space="0" w:color="auto"/>
        <w:left w:val="none" w:sz="0" w:space="0" w:color="auto"/>
        <w:bottom w:val="none" w:sz="0" w:space="0" w:color="auto"/>
        <w:right w:val="none" w:sz="0" w:space="0" w:color="auto"/>
      </w:divBdr>
    </w:div>
    <w:div w:id="1184132461">
      <w:bodyDiv w:val="1"/>
      <w:marLeft w:val="0"/>
      <w:marRight w:val="0"/>
      <w:marTop w:val="0"/>
      <w:marBottom w:val="0"/>
      <w:divBdr>
        <w:top w:val="none" w:sz="0" w:space="0" w:color="auto"/>
        <w:left w:val="none" w:sz="0" w:space="0" w:color="auto"/>
        <w:bottom w:val="none" w:sz="0" w:space="0" w:color="auto"/>
        <w:right w:val="none" w:sz="0" w:space="0" w:color="auto"/>
      </w:divBdr>
    </w:div>
    <w:div w:id="1185942105">
      <w:bodyDiv w:val="1"/>
      <w:marLeft w:val="0"/>
      <w:marRight w:val="0"/>
      <w:marTop w:val="0"/>
      <w:marBottom w:val="0"/>
      <w:divBdr>
        <w:top w:val="none" w:sz="0" w:space="0" w:color="auto"/>
        <w:left w:val="none" w:sz="0" w:space="0" w:color="auto"/>
        <w:bottom w:val="none" w:sz="0" w:space="0" w:color="auto"/>
        <w:right w:val="none" w:sz="0" w:space="0" w:color="auto"/>
      </w:divBdr>
    </w:div>
    <w:div w:id="1193543314">
      <w:bodyDiv w:val="1"/>
      <w:marLeft w:val="0"/>
      <w:marRight w:val="0"/>
      <w:marTop w:val="0"/>
      <w:marBottom w:val="0"/>
      <w:divBdr>
        <w:top w:val="none" w:sz="0" w:space="0" w:color="auto"/>
        <w:left w:val="none" w:sz="0" w:space="0" w:color="auto"/>
        <w:bottom w:val="none" w:sz="0" w:space="0" w:color="auto"/>
        <w:right w:val="none" w:sz="0" w:space="0" w:color="auto"/>
      </w:divBdr>
    </w:div>
    <w:div w:id="1244222808">
      <w:bodyDiv w:val="1"/>
      <w:marLeft w:val="0"/>
      <w:marRight w:val="0"/>
      <w:marTop w:val="0"/>
      <w:marBottom w:val="0"/>
      <w:divBdr>
        <w:top w:val="none" w:sz="0" w:space="0" w:color="auto"/>
        <w:left w:val="none" w:sz="0" w:space="0" w:color="auto"/>
        <w:bottom w:val="none" w:sz="0" w:space="0" w:color="auto"/>
        <w:right w:val="none" w:sz="0" w:space="0" w:color="auto"/>
      </w:divBdr>
    </w:div>
    <w:div w:id="1256985457">
      <w:bodyDiv w:val="1"/>
      <w:marLeft w:val="0"/>
      <w:marRight w:val="0"/>
      <w:marTop w:val="0"/>
      <w:marBottom w:val="0"/>
      <w:divBdr>
        <w:top w:val="none" w:sz="0" w:space="0" w:color="auto"/>
        <w:left w:val="none" w:sz="0" w:space="0" w:color="auto"/>
        <w:bottom w:val="none" w:sz="0" w:space="0" w:color="auto"/>
        <w:right w:val="none" w:sz="0" w:space="0" w:color="auto"/>
      </w:divBdr>
    </w:div>
    <w:div w:id="1271008143">
      <w:bodyDiv w:val="1"/>
      <w:marLeft w:val="0"/>
      <w:marRight w:val="0"/>
      <w:marTop w:val="0"/>
      <w:marBottom w:val="0"/>
      <w:divBdr>
        <w:top w:val="none" w:sz="0" w:space="0" w:color="auto"/>
        <w:left w:val="none" w:sz="0" w:space="0" w:color="auto"/>
        <w:bottom w:val="none" w:sz="0" w:space="0" w:color="auto"/>
        <w:right w:val="none" w:sz="0" w:space="0" w:color="auto"/>
      </w:divBdr>
    </w:div>
    <w:div w:id="1311641751">
      <w:bodyDiv w:val="1"/>
      <w:marLeft w:val="0"/>
      <w:marRight w:val="0"/>
      <w:marTop w:val="0"/>
      <w:marBottom w:val="0"/>
      <w:divBdr>
        <w:top w:val="none" w:sz="0" w:space="0" w:color="auto"/>
        <w:left w:val="none" w:sz="0" w:space="0" w:color="auto"/>
        <w:bottom w:val="none" w:sz="0" w:space="0" w:color="auto"/>
        <w:right w:val="none" w:sz="0" w:space="0" w:color="auto"/>
      </w:divBdr>
    </w:div>
    <w:div w:id="1328363558">
      <w:bodyDiv w:val="1"/>
      <w:marLeft w:val="0"/>
      <w:marRight w:val="0"/>
      <w:marTop w:val="0"/>
      <w:marBottom w:val="0"/>
      <w:divBdr>
        <w:top w:val="none" w:sz="0" w:space="0" w:color="auto"/>
        <w:left w:val="none" w:sz="0" w:space="0" w:color="auto"/>
        <w:bottom w:val="none" w:sz="0" w:space="0" w:color="auto"/>
        <w:right w:val="none" w:sz="0" w:space="0" w:color="auto"/>
      </w:divBdr>
    </w:div>
    <w:div w:id="1340741903">
      <w:bodyDiv w:val="1"/>
      <w:marLeft w:val="0"/>
      <w:marRight w:val="0"/>
      <w:marTop w:val="0"/>
      <w:marBottom w:val="0"/>
      <w:divBdr>
        <w:top w:val="none" w:sz="0" w:space="0" w:color="auto"/>
        <w:left w:val="none" w:sz="0" w:space="0" w:color="auto"/>
        <w:bottom w:val="none" w:sz="0" w:space="0" w:color="auto"/>
        <w:right w:val="none" w:sz="0" w:space="0" w:color="auto"/>
      </w:divBdr>
    </w:div>
    <w:div w:id="1348750776">
      <w:bodyDiv w:val="1"/>
      <w:marLeft w:val="0"/>
      <w:marRight w:val="0"/>
      <w:marTop w:val="0"/>
      <w:marBottom w:val="0"/>
      <w:divBdr>
        <w:top w:val="none" w:sz="0" w:space="0" w:color="auto"/>
        <w:left w:val="none" w:sz="0" w:space="0" w:color="auto"/>
        <w:bottom w:val="none" w:sz="0" w:space="0" w:color="auto"/>
        <w:right w:val="none" w:sz="0" w:space="0" w:color="auto"/>
      </w:divBdr>
    </w:div>
    <w:div w:id="1386298199">
      <w:bodyDiv w:val="1"/>
      <w:marLeft w:val="0"/>
      <w:marRight w:val="0"/>
      <w:marTop w:val="0"/>
      <w:marBottom w:val="0"/>
      <w:divBdr>
        <w:top w:val="none" w:sz="0" w:space="0" w:color="auto"/>
        <w:left w:val="none" w:sz="0" w:space="0" w:color="auto"/>
        <w:bottom w:val="none" w:sz="0" w:space="0" w:color="auto"/>
        <w:right w:val="none" w:sz="0" w:space="0" w:color="auto"/>
      </w:divBdr>
    </w:div>
    <w:div w:id="1399207768">
      <w:bodyDiv w:val="1"/>
      <w:marLeft w:val="0"/>
      <w:marRight w:val="0"/>
      <w:marTop w:val="0"/>
      <w:marBottom w:val="0"/>
      <w:divBdr>
        <w:top w:val="none" w:sz="0" w:space="0" w:color="auto"/>
        <w:left w:val="none" w:sz="0" w:space="0" w:color="auto"/>
        <w:bottom w:val="none" w:sz="0" w:space="0" w:color="auto"/>
        <w:right w:val="none" w:sz="0" w:space="0" w:color="auto"/>
      </w:divBdr>
    </w:div>
    <w:div w:id="1417825724">
      <w:bodyDiv w:val="1"/>
      <w:marLeft w:val="0"/>
      <w:marRight w:val="0"/>
      <w:marTop w:val="0"/>
      <w:marBottom w:val="0"/>
      <w:divBdr>
        <w:top w:val="none" w:sz="0" w:space="0" w:color="auto"/>
        <w:left w:val="none" w:sz="0" w:space="0" w:color="auto"/>
        <w:bottom w:val="none" w:sz="0" w:space="0" w:color="auto"/>
        <w:right w:val="none" w:sz="0" w:space="0" w:color="auto"/>
      </w:divBdr>
    </w:div>
    <w:div w:id="1421022504">
      <w:bodyDiv w:val="1"/>
      <w:marLeft w:val="0"/>
      <w:marRight w:val="0"/>
      <w:marTop w:val="0"/>
      <w:marBottom w:val="0"/>
      <w:divBdr>
        <w:top w:val="none" w:sz="0" w:space="0" w:color="auto"/>
        <w:left w:val="none" w:sz="0" w:space="0" w:color="auto"/>
        <w:bottom w:val="none" w:sz="0" w:space="0" w:color="auto"/>
        <w:right w:val="none" w:sz="0" w:space="0" w:color="auto"/>
      </w:divBdr>
    </w:div>
    <w:div w:id="1421482527">
      <w:bodyDiv w:val="1"/>
      <w:marLeft w:val="0"/>
      <w:marRight w:val="0"/>
      <w:marTop w:val="0"/>
      <w:marBottom w:val="0"/>
      <w:divBdr>
        <w:top w:val="none" w:sz="0" w:space="0" w:color="auto"/>
        <w:left w:val="none" w:sz="0" w:space="0" w:color="auto"/>
        <w:bottom w:val="none" w:sz="0" w:space="0" w:color="auto"/>
        <w:right w:val="none" w:sz="0" w:space="0" w:color="auto"/>
      </w:divBdr>
    </w:div>
    <w:div w:id="1460564499">
      <w:bodyDiv w:val="1"/>
      <w:marLeft w:val="0"/>
      <w:marRight w:val="0"/>
      <w:marTop w:val="0"/>
      <w:marBottom w:val="0"/>
      <w:divBdr>
        <w:top w:val="none" w:sz="0" w:space="0" w:color="auto"/>
        <w:left w:val="none" w:sz="0" w:space="0" w:color="auto"/>
        <w:bottom w:val="none" w:sz="0" w:space="0" w:color="auto"/>
        <w:right w:val="none" w:sz="0" w:space="0" w:color="auto"/>
      </w:divBdr>
    </w:div>
    <w:div w:id="1566649227">
      <w:bodyDiv w:val="1"/>
      <w:marLeft w:val="0"/>
      <w:marRight w:val="0"/>
      <w:marTop w:val="0"/>
      <w:marBottom w:val="0"/>
      <w:divBdr>
        <w:top w:val="none" w:sz="0" w:space="0" w:color="auto"/>
        <w:left w:val="none" w:sz="0" w:space="0" w:color="auto"/>
        <w:bottom w:val="none" w:sz="0" w:space="0" w:color="auto"/>
        <w:right w:val="none" w:sz="0" w:space="0" w:color="auto"/>
      </w:divBdr>
    </w:div>
    <w:div w:id="1575432935">
      <w:bodyDiv w:val="1"/>
      <w:marLeft w:val="0"/>
      <w:marRight w:val="0"/>
      <w:marTop w:val="0"/>
      <w:marBottom w:val="0"/>
      <w:divBdr>
        <w:top w:val="none" w:sz="0" w:space="0" w:color="auto"/>
        <w:left w:val="none" w:sz="0" w:space="0" w:color="auto"/>
        <w:bottom w:val="none" w:sz="0" w:space="0" w:color="auto"/>
        <w:right w:val="none" w:sz="0" w:space="0" w:color="auto"/>
      </w:divBdr>
    </w:div>
    <w:div w:id="1581451556">
      <w:bodyDiv w:val="1"/>
      <w:marLeft w:val="0"/>
      <w:marRight w:val="0"/>
      <w:marTop w:val="0"/>
      <w:marBottom w:val="0"/>
      <w:divBdr>
        <w:top w:val="none" w:sz="0" w:space="0" w:color="auto"/>
        <w:left w:val="none" w:sz="0" w:space="0" w:color="auto"/>
        <w:bottom w:val="none" w:sz="0" w:space="0" w:color="auto"/>
        <w:right w:val="none" w:sz="0" w:space="0" w:color="auto"/>
      </w:divBdr>
    </w:div>
    <w:div w:id="1584295364">
      <w:bodyDiv w:val="1"/>
      <w:marLeft w:val="0"/>
      <w:marRight w:val="0"/>
      <w:marTop w:val="0"/>
      <w:marBottom w:val="0"/>
      <w:divBdr>
        <w:top w:val="none" w:sz="0" w:space="0" w:color="auto"/>
        <w:left w:val="none" w:sz="0" w:space="0" w:color="auto"/>
        <w:bottom w:val="none" w:sz="0" w:space="0" w:color="auto"/>
        <w:right w:val="none" w:sz="0" w:space="0" w:color="auto"/>
      </w:divBdr>
    </w:div>
    <w:div w:id="1619799210">
      <w:bodyDiv w:val="1"/>
      <w:marLeft w:val="0"/>
      <w:marRight w:val="0"/>
      <w:marTop w:val="0"/>
      <w:marBottom w:val="0"/>
      <w:divBdr>
        <w:top w:val="none" w:sz="0" w:space="0" w:color="auto"/>
        <w:left w:val="none" w:sz="0" w:space="0" w:color="auto"/>
        <w:bottom w:val="none" w:sz="0" w:space="0" w:color="auto"/>
        <w:right w:val="none" w:sz="0" w:space="0" w:color="auto"/>
      </w:divBdr>
    </w:div>
    <w:div w:id="1642005226">
      <w:bodyDiv w:val="1"/>
      <w:marLeft w:val="0"/>
      <w:marRight w:val="0"/>
      <w:marTop w:val="0"/>
      <w:marBottom w:val="0"/>
      <w:divBdr>
        <w:top w:val="none" w:sz="0" w:space="0" w:color="auto"/>
        <w:left w:val="none" w:sz="0" w:space="0" w:color="auto"/>
        <w:bottom w:val="none" w:sz="0" w:space="0" w:color="auto"/>
        <w:right w:val="none" w:sz="0" w:space="0" w:color="auto"/>
      </w:divBdr>
    </w:div>
    <w:div w:id="1678583033">
      <w:bodyDiv w:val="1"/>
      <w:marLeft w:val="0"/>
      <w:marRight w:val="0"/>
      <w:marTop w:val="0"/>
      <w:marBottom w:val="0"/>
      <w:divBdr>
        <w:top w:val="none" w:sz="0" w:space="0" w:color="auto"/>
        <w:left w:val="none" w:sz="0" w:space="0" w:color="auto"/>
        <w:bottom w:val="none" w:sz="0" w:space="0" w:color="auto"/>
        <w:right w:val="none" w:sz="0" w:space="0" w:color="auto"/>
      </w:divBdr>
    </w:div>
    <w:div w:id="1680694007">
      <w:bodyDiv w:val="1"/>
      <w:marLeft w:val="0"/>
      <w:marRight w:val="0"/>
      <w:marTop w:val="0"/>
      <w:marBottom w:val="0"/>
      <w:divBdr>
        <w:top w:val="none" w:sz="0" w:space="0" w:color="auto"/>
        <w:left w:val="none" w:sz="0" w:space="0" w:color="auto"/>
        <w:bottom w:val="none" w:sz="0" w:space="0" w:color="auto"/>
        <w:right w:val="none" w:sz="0" w:space="0" w:color="auto"/>
      </w:divBdr>
    </w:div>
    <w:div w:id="1685664666">
      <w:bodyDiv w:val="1"/>
      <w:marLeft w:val="0"/>
      <w:marRight w:val="0"/>
      <w:marTop w:val="0"/>
      <w:marBottom w:val="0"/>
      <w:divBdr>
        <w:top w:val="none" w:sz="0" w:space="0" w:color="auto"/>
        <w:left w:val="none" w:sz="0" w:space="0" w:color="auto"/>
        <w:bottom w:val="none" w:sz="0" w:space="0" w:color="auto"/>
        <w:right w:val="none" w:sz="0" w:space="0" w:color="auto"/>
      </w:divBdr>
    </w:div>
    <w:div w:id="1706323342">
      <w:bodyDiv w:val="1"/>
      <w:marLeft w:val="0"/>
      <w:marRight w:val="0"/>
      <w:marTop w:val="0"/>
      <w:marBottom w:val="0"/>
      <w:divBdr>
        <w:top w:val="none" w:sz="0" w:space="0" w:color="auto"/>
        <w:left w:val="none" w:sz="0" w:space="0" w:color="auto"/>
        <w:bottom w:val="none" w:sz="0" w:space="0" w:color="auto"/>
        <w:right w:val="none" w:sz="0" w:space="0" w:color="auto"/>
      </w:divBdr>
    </w:div>
    <w:div w:id="1755319798">
      <w:bodyDiv w:val="1"/>
      <w:marLeft w:val="0"/>
      <w:marRight w:val="0"/>
      <w:marTop w:val="0"/>
      <w:marBottom w:val="0"/>
      <w:divBdr>
        <w:top w:val="none" w:sz="0" w:space="0" w:color="auto"/>
        <w:left w:val="none" w:sz="0" w:space="0" w:color="auto"/>
        <w:bottom w:val="none" w:sz="0" w:space="0" w:color="auto"/>
        <w:right w:val="none" w:sz="0" w:space="0" w:color="auto"/>
      </w:divBdr>
    </w:div>
    <w:div w:id="1767072144">
      <w:bodyDiv w:val="1"/>
      <w:marLeft w:val="0"/>
      <w:marRight w:val="0"/>
      <w:marTop w:val="0"/>
      <w:marBottom w:val="0"/>
      <w:divBdr>
        <w:top w:val="none" w:sz="0" w:space="0" w:color="auto"/>
        <w:left w:val="none" w:sz="0" w:space="0" w:color="auto"/>
        <w:bottom w:val="none" w:sz="0" w:space="0" w:color="auto"/>
        <w:right w:val="none" w:sz="0" w:space="0" w:color="auto"/>
      </w:divBdr>
    </w:div>
    <w:div w:id="1779132623">
      <w:bodyDiv w:val="1"/>
      <w:marLeft w:val="0"/>
      <w:marRight w:val="0"/>
      <w:marTop w:val="0"/>
      <w:marBottom w:val="0"/>
      <w:divBdr>
        <w:top w:val="none" w:sz="0" w:space="0" w:color="auto"/>
        <w:left w:val="none" w:sz="0" w:space="0" w:color="auto"/>
        <w:bottom w:val="none" w:sz="0" w:space="0" w:color="auto"/>
        <w:right w:val="none" w:sz="0" w:space="0" w:color="auto"/>
      </w:divBdr>
    </w:div>
    <w:div w:id="1787045456">
      <w:bodyDiv w:val="1"/>
      <w:marLeft w:val="0"/>
      <w:marRight w:val="0"/>
      <w:marTop w:val="0"/>
      <w:marBottom w:val="0"/>
      <w:divBdr>
        <w:top w:val="none" w:sz="0" w:space="0" w:color="auto"/>
        <w:left w:val="none" w:sz="0" w:space="0" w:color="auto"/>
        <w:bottom w:val="none" w:sz="0" w:space="0" w:color="auto"/>
        <w:right w:val="none" w:sz="0" w:space="0" w:color="auto"/>
      </w:divBdr>
    </w:div>
    <w:div w:id="1791514001">
      <w:bodyDiv w:val="1"/>
      <w:marLeft w:val="0"/>
      <w:marRight w:val="0"/>
      <w:marTop w:val="0"/>
      <w:marBottom w:val="0"/>
      <w:divBdr>
        <w:top w:val="none" w:sz="0" w:space="0" w:color="auto"/>
        <w:left w:val="none" w:sz="0" w:space="0" w:color="auto"/>
        <w:bottom w:val="none" w:sz="0" w:space="0" w:color="auto"/>
        <w:right w:val="none" w:sz="0" w:space="0" w:color="auto"/>
      </w:divBdr>
    </w:div>
    <w:div w:id="1792747977">
      <w:bodyDiv w:val="1"/>
      <w:marLeft w:val="0"/>
      <w:marRight w:val="0"/>
      <w:marTop w:val="0"/>
      <w:marBottom w:val="0"/>
      <w:divBdr>
        <w:top w:val="none" w:sz="0" w:space="0" w:color="auto"/>
        <w:left w:val="none" w:sz="0" w:space="0" w:color="auto"/>
        <w:bottom w:val="none" w:sz="0" w:space="0" w:color="auto"/>
        <w:right w:val="none" w:sz="0" w:space="0" w:color="auto"/>
      </w:divBdr>
    </w:div>
    <w:div w:id="1800758108">
      <w:bodyDiv w:val="1"/>
      <w:marLeft w:val="0"/>
      <w:marRight w:val="0"/>
      <w:marTop w:val="0"/>
      <w:marBottom w:val="0"/>
      <w:divBdr>
        <w:top w:val="none" w:sz="0" w:space="0" w:color="auto"/>
        <w:left w:val="none" w:sz="0" w:space="0" w:color="auto"/>
        <w:bottom w:val="none" w:sz="0" w:space="0" w:color="auto"/>
        <w:right w:val="none" w:sz="0" w:space="0" w:color="auto"/>
      </w:divBdr>
    </w:div>
    <w:div w:id="1802109738">
      <w:bodyDiv w:val="1"/>
      <w:marLeft w:val="0"/>
      <w:marRight w:val="0"/>
      <w:marTop w:val="0"/>
      <w:marBottom w:val="0"/>
      <w:divBdr>
        <w:top w:val="none" w:sz="0" w:space="0" w:color="auto"/>
        <w:left w:val="none" w:sz="0" w:space="0" w:color="auto"/>
        <w:bottom w:val="none" w:sz="0" w:space="0" w:color="auto"/>
        <w:right w:val="none" w:sz="0" w:space="0" w:color="auto"/>
      </w:divBdr>
    </w:div>
    <w:div w:id="1807697182">
      <w:bodyDiv w:val="1"/>
      <w:marLeft w:val="0"/>
      <w:marRight w:val="0"/>
      <w:marTop w:val="0"/>
      <w:marBottom w:val="0"/>
      <w:divBdr>
        <w:top w:val="none" w:sz="0" w:space="0" w:color="auto"/>
        <w:left w:val="none" w:sz="0" w:space="0" w:color="auto"/>
        <w:bottom w:val="none" w:sz="0" w:space="0" w:color="auto"/>
        <w:right w:val="none" w:sz="0" w:space="0" w:color="auto"/>
      </w:divBdr>
    </w:div>
    <w:div w:id="1813668687">
      <w:bodyDiv w:val="1"/>
      <w:marLeft w:val="0"/>
      <w:marRight w:val="0"/>
      <w:marTop w:val="0"/>
      <w:marBottom w:val="0"/>
      <w:divBdr>
        <w:top w:val="none" w:sz="0" w:space="0" w:color="auto"/>
        <w:left w:val="none" w:sz="0" w:space="0" w:color="auto"/>
        <w:bottom w:val="none" w:sz="0" w:space="0" w:color="auto"/>
        <w:right w:val="none" w:sz="0" w:space="0" w:color="auto"/>
      </w:divBdr>
    </w:div>
    <w:div w:id="1847204939">
      <w:bodyDiv w:val="1"/>
      <w:marLeft w:val="0"/>
      <w:marRight w:val="0"/>
      <w:marTop w:val="0"/>
      <w:marBottom w:val="0"/>
      <w:divBdr>
        <w:top w:val="none" w:sz="0" w:space="0" w:color="auto"/>
        <w:left w:val="none" w:sz="0" w:space="0" w:color="auto"/>
        <w:bottom w:val="none" w:sz="0" w:space="0" w:color="auto"/>
        <w:right w:val="none" w:sz="0" w:space="0" w:color="auto"/>
      </w:divBdr>
    </w:div>
    <w:div w:id="1864586267">
      <w:bodyDiv w:val="1"/>
      <w:marLeft w:val="0"/>
      <w:marRight w:val="0"/>
      <w:marTop w:val="0"/>
      <w:marBottom w:val="0"/>
      <w:divBdr>
        <w:top w:val="none" w:sz="0" w:space="0" w:color="auto"/>
        <w:left w:val="none" w:sz="0" w:space="0" w:color="auto"/>
        <w:bottom w:val="none" w:sz="0" w:space="0" w:color="auto"/>
        <w:right w:val="none" w:sz="0" w:space="0" w:color="auto"/>
      </w:divBdr>
    </w:div>
    <w:div w:id="1876886244">
      <w:bodyDiv w:val="1"/>
      <w:marLeft w:val="0"/>
      <w:marRight w:val="0"/>
      <w:marTop w:val="0"/>
      <w:marBottom w:val="0"/>
      <w:divBdr>
        <w:top w:val="none" w:sz="0" w:space="0" w:color="auto"/>
        <w:left w:val="none" w:sz="0" w:space="0" w:color="auto"/>
        <w:bottom w:val="none" w:sz="0" w:space="0" w:color="auto"/>
        <w:right w:val="none" w:sz="0" w:space="0" w:color="auto"/>
      </w:divBdr>
    </w:div>
    <w:div w:id="1887982870">
      <w:bodyDiv w:val="1"/>
      <w:marLeft w:val="0"/>
      <w:marRight w:val="0"/>
      <w:marTop w:val="0"/>
      <w:marBottom w:val="0"/>
      <w:divBdr>
        <w:top w:val="none" w:sz="0" w:space="0" w:color="auto"/>
        <w:left w:val="none" w:sz="0" w:space="0" w:color="auto"/>
        <w:bottom w:val="none" w:sz="0" w:space="0" w:color="auto"/>
        <w:right w:val="none" w:sz="0" w:space="0" w:color="auto"/>
      </w:divBdr>
    </w:div>
    <w:div w:id="1917586877">
      <w:bodyDiv w:val="1"/>
      <w:marLeft w:val="0"/>
      <w:marRight w:val="0"/>
      <w:marTop w:val="0"/>
      <w:marBottom w:val="0"/>
      <w:divBdr>
        <w:top w:val="none" w:sz="0" w:space="0" w:color="auto"/>
        <w:left w:val="none" w:sz="0" w:space="0" w:color="auto"/>
        <w:bottom w:val="none" w:sz="0" w:space="0" w:color="auto"/>
        <w:right w:val="none" w:sz="0" w:space="0" w:color="auto"/>
      </w:divBdr>
    </w:div>
    <w:div w:id="1933775340">
      <w:bodyDiv w:val="1"/>
      <w:marLeft w:val="0"/>
      <w:marRight w:val="0"/>
      <w:marTop w:val="0"/>
      <w:marBottom w:val="0"/>
      <w:divBdr>
        <w:top w:val="none" w:sz="0" w:space="0" w:color="auto"/>
        <w:left w:val="none" w:sz="0" w:space="0" w:color="auto"/>
        <w:bottom w:val="none" w:sz="0" w:space="0" w:color="auto"/>
        <w:right w:val="none" w:sz="0" w:space="0" w:color="auto"/>
      </w:divBdr>
    </w:div>
    <w:div w:id="1939945021">
      <w:bodyDiv w:val="1"/>
      <w:marLeft w:val="0"/>
      <w:marRight w:val="0"/>
      <w:marTop w:val="0"/>
      <w:marBottom w:val="0"/>
      <w:divBdr>
        <w:top w:val="none" w:sz="0" w:space="0" w:color="auto"/>
        <w:left w:val="none" w:sz="0" w:space="0" w:color="auto"/>
        <w:bottom w:val="none" w:sz="0" w:space="0" w:color="auto"/>
        <w:right w:val="none" w:sz="0" w:space="0" w:color="auto"/>
      </w:divBdr>
    </w:div>
    <w:div w:id="1944416650">
      <w:bodyDiv w:val="1"/>
      <w:marLeft w:val="0"/>
      <w:marRight w:val="0"/>
      <w:marTop w:val="0"/>
      <w:marBottom w:val="0"/>
      <w:divBdr>
        <w:top w:val="none" w:sz="0" w:space="0" w:color="auto"/>
        <w:left w:val="none" w:sz="0" w:space="0" w:color="auto"/>
        <w:bottom w:val="none" w:sz="0" w:space="0" w:color="auto"/>
        <w:right w:val="none" w:sz="0" w:space="0" w:color="auto"/>
      </w:divBdr>
    </w:div>
    <w:div w:id="1986739720">
      <w:bodyDiv w:val="1"/>
      <w:marLeft w:val="0"/>
      <w:marRight w:val="0"/>
      <w:marTop w:val="0"/>
      <w:marBottom w:val="0"/>
      <w:divBdr>
        <w:top w:val="none" w:sz="0" w:space="0" w:color="auto"/>
        <w:left w:val="none" w:sz="0" w:space="0" w:color="auto"/>
        <w:bottom w:val="none" w:sz="0" w:space="0" w:color="auto"/>
        <w:right w:val="none" w:sz="0" w:space="0" w:color="auto"/>
      </w:divBdr>
    </w:div>
    <w:div w:id="1989045763">
      <w:bodyDiv w:val="1"/>
      <w:marLeft w:val="0"/>
      <w:marRight w:val="0"/>
      <w:marTop w:val="0"/>
      <w:marBottom w:val="0"/>
      <w:divBdr>
        <w:top w:val="none" w:sz="0" w:space="0" w:color="auto"/>
        <w:left w:val="none" w:sz="0" w:space="0" w:color="auto"/>
        <w:bottom w:val="none" w:sz="0" w:space="0" w:color="auto"/>
        <w:right w:val="none" w:sz="0" w:space="0" w:color="auto"/>
      </w:divBdr>
    </w:div>
    <w:div w:id="1991250521">
      <w:bodyDiv w:val="1"/>
      <w:marLeft w:val="0"/>
      <w:marRight w:val="0"/>
      <w:marTop w:val="0"/>
      <w:marBottom w:val="0"/>
      <w:divBdr>
        <w:top w:val="none" w:sz="0" w:space="0" w:color="auto"/>
        <w:left w:val="none" w:sz="0" w:space="0" w:color="auto"/>
        <w:bottom w:val="none" w:sz="0" w:space="0" w:color="auto"/>
        <w:right w:val="none" w:sz="0" w:space="0" w:color="auto"/>
      </w:divBdr>
    </w:div>
    <w:div w:id="2000234484">
      <w:bodyDiv w:val="1"/>
      <w:marLeft w:val="0"/>
      <w:marRight w:val="0"/>
      <w:marTop w:val="0"/>
      <w:marBottom w:val="0"/>
      <w:divBdr>
        <w:top w:val="none" w:sz="0" w:space="0" w:color="auto"/>
        <w:left w:val="none" w:sz="0" w:space="0" w:color="auto"/>
        <w:bottom w:val="none" w:sz="0" w:space="0" w:color="auto"/>
        <w:right w:val="none" w:sz="0" w:space="0" w:color="auto"/>
      </w:divBdr>
    </w:div>
    <w:div w:id="2038969402">
      <w:bodyDiv w:val="1"/>
      <w:marLeft w:val="0"/>
      <w:marRight w:val="0"/>
      <w:marTop w:val="0"/>
      <w:marBottom w:val="0"/>
      <w:divBdr>
        <w:top w:val="none" w:sz="0" w:space="0" w:color="auto"/>
        <w:left w:val="none" w:sz="0" w:space="0" w:color="auto"/>
        <w:bottom w:val="none" w:sz="0" w:space="0" w:color="auto"/>
        <w:right w:val="none" w:sz="0" w:space="0" w:color="auto"/>
      </w:divBdr>
    </w:div>
    <w:div w:id="2045129893">
      <w:bodyDiv w:val="1"/>
      <w:marLeft w:val="0"/>
      <w:marRight w:val="0"/>
      <w:marTop w:val="0"/>
      <w:marBottom w:val="0"/>
      <w:divBdr>
        <w:top w:val="none" w:sz="0" w:space="0" w:color="auto"/>
        <w:left w:val="none" w:sz="0" w:space="0" w:color="auto"/>
        <w:bottom w:val="none" w:sz="0" w:space="0" w:color="auto"/>
        <w:right w:val="none" w:sz="0" w:space="0" w:color="auto"/>
      </w:divBdr>
    </w:div>
    <w:div w:id="2083797250">
      <w:bodyDiv w:val="1"/>
      <w:marLeft w:val="0"/>
      <w:marRight w:val="0"/>
      <w:marTop w:val="0"/>
      <w:marBottom w:val="0"/>
      <w:divBdr>
        <w:top w:val="none" w:sz="0" w:space="0" w:color="auto"/>
        <w:left w:val="none" w:sz="0" w:space="0" w:color="auto"/>
        <w:bottom w:val="none" w:sz="0" w:space="0" w:color="auto"/>
        <w:right w:val="none" w:sz="0" w:space="0" w:color="auto"/>
      </w:divBdr>
    </w:div>
    <w:div w:id="2086684404">
      <w:bodyDiv w:val="1"/>
      <w:marLeft w:val="0"/>
      <w:marRight w:val="0"/>
      <w:marTop w:val="0"/>
      <w:marBottom w:val="0"/>
      <w:divBdr>
        <w:top w:val="none" w:sz="0" w:space="0" w:color="auto"/>
        <w:left w:val="none" w:sz="0" w:space="0" w:color="auto"/>
        <w:bottom w:val="none" w:sz="0" w:space="0" w:color="auto"/>
        <w:right w:val="none" w:sz="0" w:space="0" w:color="auto"/>
      </w:divBdr>
    </w:div>
    <w:div w:id="2101952442">
      <w:bodyDiv w:val="1"/>
      <w:marLeft w:val="0"/>
      <w:marRight w:val="0"/>
      <w:marTop w:val="0"/>
      <w:marBottom w:val="0"/>
      <w:divBdr>
        <w:top w:val="none" w:sz="0" w:space="0" w:color="auto"/>
        <w:left w:val="none" w:sz="0" w:space="0" w:color="auto"/>
        <w:bottom w:val="none" w:sz="0" w:space="0" w:color="auto"/>
        <w:right w:val="none" w:sz="0" w:space="0" w:color="auto"/>
      </w:divBdr>
    </w:div>
    <w:div w:id="2128154412">
      <w:bodyDiv w:val="1"/>
      <w:marLeft w:val="0"/>
      <w:marRight w:val="0"/>
      <w:marTop w:val="0"/>
      <w:marBottom w:val="0"/>
      <w:divBdr>
        <w:top w:val="none" w:sz="0" w:space="0" w:color="auto"/>
        <w:left w:val="none" w:sz="0" w:space="0" w:color="auto"/>
        <w:bottom w:val="none" w:sz="0" w:space="0" w:color="auto"/>
        <w:right w:val="none" w:sz="0" w:space="0" w:color="auto"/>
      </w:divBdr>
    </w:div>
    <w:div w:id="2129735553">
      <w:bodyDiv w:val="1"/>
      <w:marLeft w:val="0"/>
      <w:marRight w:val="0"/>
      <w:marTop w:val="0"/>
      <w:marBottom w:val="0"/>
      <w:divBdr>
        <w:top w:val="none" w:sz="0" w:space="0" w:color="auto"/>
        <w:left w:val="none" w:sz="0" w:space="0" w:color="auto"/>
        <w:bottom w:val="none" w:sz="0" w:space="0" w:color="auto"/>
        <w:right w:val="none" w:sz="0" w:space="0" w:color="auto"/>
      </w:divBdr>
    </w:div>
    <w:div w:id="2135323912">
      <w:bodyDiv w:val="1"/>
      <w:marLeft w:val="0"/>
      <w:marRight w:val="0"/>
      <w:marTop w:val="0"/>
      <w:marBottom w:val="0"/>
      <w:divBdr>
        <w:top w:val="none" w:sz="0" w:space="0" w:color="auto"/>
        <w:left w:val="none" w:sz="0" w:space="0" w:color="auto"/>
        <w:bottom w:val="none" w:sz="0" w:space="0" w:color="auto"/>
        <w:right w:val="none" w:sz="0" w:space="0" w:color="auto"/>
      </w:divBdr>
    </w:div>
    <w:div w:id="214291800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Ver19</b:Tag>
    <b:SourceType>InternetSite</b:SourceType>
    <b:Guid>{C4FA951B-0336-4F3E-B904-3FA8B57C9B94}</b:Guid>
    <b:Title>Real-Time Messaging Protocol (RTMP) Specification</b:Title>
    <b:Year>2019</b:Year>
    <b:YearAccessed>2025</b:YearAccessed>
    <b:MonthAccessed>10</b:MonthAccessed>
    <b:DayAccessed>05</b:DayAccessed>
    <b:URL>https://rtmp.veriskope.com/docs/spec/</b:URL>
    <b:Author>
      <b:Author>
        <b:NameList>
          <b:Person>
            <b:Last>Veriskope</b:Last>
          </b:Person>
        </b:NameList>
      </b:Author>
    </b:Author>
    <b:RefOrder>1</b:RefOrder>
  </b:Source>
  <b:Source>
    <b:Tag>HTT25</b:Tag>
    <b:SourceType>InternetSite</b:SourceType>
    <b:Guid>{FC6E690C-0944-43CE-BBEA-DA09C4EBD80C}</b:Guid>
    <b:Title>HTTP Live Streaming</b:Title>
    <b:YearAccessed>2025</b:YearAccessed>
    <b:MonthAccessed>05</b:MonthAccessed>
    <b:DayAccessed>10</b:DayAccessed>
    <b:URL>https://datatracker.ietf.org/doc/html/rfc8216</b:URL>
    <b:RefOrder>2</b:RefOrder>
  </b:Source>
  <b:Source>
    <b:Tag>Ama25</b:Tag>
    <b:SourceType>InternetSite</b:SourceType>
    <b:Guid>{0B004759-81F5-4CA5-998E-92BE25F9A427}</b:Guid>
    <b:Author>
      <b:Author>
        <b:NameList>
          <b:Person>
            <b:Last>Amazon</b:Last>
          </b:Person>
        </b:NameList>
      </b:Author>
    </b:Author>
    <b:Title>What’s the Difference Between Monolithic and Microservices Architecture?</b:Title>
    <b:YearAccessed>2025</b:YearAccessed>
    <b:MonthAccessed>05</b:MonthAccessed>
    <b:DayAccessed>10</b:DayAccessed>
    <b:URL>https://aws.amazon.com/compare/the-difference-between-monolithic-and-microservices-architecture/</b:URL>
    <b:RefOrder>3</b:RefOrder>
  </b:Source>
  <b:Source>
    <b:Tag>Kub25</b:Tag>
    <b:SourceType>InternetSite</b:SourceType>
    <b:Guid>{0E798C6B-8946-4489-947C-DFDFE9D4F238}</b:Guid>
    <b:Author>
      <b:Author>
        <b:NameList>
          <b:Person>
            <b:Last>Kubernetes</b:Last>
          </b:Person>
        </b:NameList>
      </b:Author>
    </b:Author>
    <b:Title>Learn the basics</b:Title>
    <b:YearAccessed>2025</b:YearAccessed>
    <b:MonthAccessed>05</b:MonthAccessed>
    <b:DayAccessed>10</b:DayAccessed>
    <b:URL>https://kubernetes.io/docs/tutorials/kubernetes-basics/</b:URL>
    <b:RefOrder>4</b:RefOrder>
  </b:Source>
  <b:Source>
    <b:Tag>ITC24</b:Tag>
    <b:SourceType>InternetSite</b:SourceType>
    <b:Guid>{F31779F7-8142-4A73-9755-C3F38B49FA80}</b:Guid>
    <b:Author>
      <b:Author>
        <b:NameList>
          <b:Person>
            <b:Last>ITConvergence</b:Last>
          </b:Person>
        </b:NameList>
      </b:Author>
    </b:Author>
    <b:Title>Navigating the peaks and valleys advantages of auto scaling in cloud computing for agile demand management</b:Title>
    <b:Year>2024</b:Year>
    <b:Month>January</b:Month>
    <b:Day>14</b:Day>
    <b:YearAccessed>2025</b:YearAccessed>
    <b:MonthAccessed>05</b:MonthAccessed>
    <b:DayAccessed>10</b:DayAccessed>
    <b:URL>https://www.itconvergence.com/blog/navigating-the-peaks-and-valleys-advantages-of-auto-scaling-in-cloud-computing-for-agile-demand-management/</b:URL>
    <b:RefOrder>5</b:RefOrder>
  </b:Source>
  <b:Source>
    <b:Tag>JWT25</b:Tag>
    <b:SourceType>InternetSite</b:SourceType>
    <b:Guid>{E0E4463A-C621-4FB6-ABD5-C35385EC44D5}</b:Guid>
    <b:Author>
      <b:Author>
        <b:NameList>
          <b:Person>
            <b:Last>JWT</b:Last>
          </b:Person>
        </b:NameList>
      </b:Author>
    </b:Author>
    <b:Title>Introduction</b:Title>
    <b:YearAccessed>2025</b:YearAccessed>
    <b:MonthAccessed>05</b:MonthAccessed>
    <b:DayAccessed>10</b:DayAccessed>
    <b:URL>https://jwt.io/introduction</b:URL>
    <b:RefOrder>6</b:RefOrder>
  </b:Source>
  <b:Source>
    <b:Tag>Dicer</b:Tag>
    <b:SourceType>InternetSite</b:SourceType>
    <b:Guid>{6B37ED6A-CEDE-4212-AE1F-56E5811D86B4}</b:Guid>
    <b:Author>
      <b:Author>
        <b:NameList>
          <b:Person>
            <b:Last>Hart</b:Last>
            <b:First>Dick</b:First>
          </b:Person>
        </b:NameList>
      </b:Author>
    </b:Author>
    <b:Title>RFC6749</b:Title>
    <b:ProductionCompany>2012</b:ProductionCompany>
    <b:Year>October</b:Year>
    <b:YearAccessed>2025</b:YearAccessed>
    <b:MonthAccessed>05</b:MonthAccessed>
    <b:DayAccessed>10</b:DayAccessed>
    <b:URL>https://datatracker.ietf.org/doc/html/rfc6749</b:URL>
    <b:RefOrder>7</b:RefOrder>
  </b:Source>
  <b:Source>
    <b:Tag>NET25</b:Tag>
    <b:SourceType>InternetSite</b:SourceType>
    <b:Guid>{E8518392-2034-4489-BD73-995F442412CC}</b:Guid>
    <b:Title>.NET</b:Title>
    <b:YearAccessed>2025</b:YearAccessed>
    <b:MonthAccessed>05</b:MonthAccessed>
    <b:DayAccessed>10</b:DayAccessed>
    <b:URL>https://dotnet.microsoft.com/en-us/</b:URL>
    <b:RefOrder>8</b:RefOrder>
  </b:Source>
  <b:Source>
    <b:Tag>Ang25</b:Tag>
    <b:SourceType>InternetSite</b:SourceType>
    <b:Guid>{BCF9B278-E84F-4B54-B0F8-DAA0CB96ADD7}</b:Guid>
    <b:Title>Angular</b:Title>
    <b:YearAccessed>2025</b:YearAccessed>
    <b:MonthAccessed>05</b:MonthAccessed>
    <b:DayAccessed>10</b:DayAccessed>
    <b:URL>https://angular.dev/</b:URL>
    <b:RefOrder>9</b:RefOrder>
  </b:Source>
  <b:Source>
    <b:Tag>Pos25</b:Tag>
    <b:SourceType>InternetSite</b:SourceType>
    <b:Guid>{AC8BBB72-982A-4643-823F-87D9810BC244}</b:Guid>
    <b:Title>PostgreSQL</b:Title>
    <b:YearAccessed>2025</b:YearAccessed>
    <b:MonthAccessed>05</b:MonthAccessed>
    <b:DayAccessed>10</b:DayAccessed>
    <b:URL>https://www.postgresql.org/</b:URL>
    <b:RefOrder>10</b:RefOrder>
  </b:Source>
  <b:Source>
    <b:Tag>Red25</b:Tag>
    <b:SourceType>InternetSite</b:SourceType>
    <b:Guid>{CD478E81-2FF0-4248-9E24-194027D8A29E}</b:Guid>
    <b:Title>Redis</b:Title>
    <b:YearAccessed>2025</b:YearAccessed>
    <b:MonthAccessed>05</b:MonthAccessed>
    <b:DayAccessed>10</b:DayAccessed>
    <b:URL>https://redis.io/</b:URL>
    <b:RefOrder>11</b:RefOrder>
  </b:Source>
  <b:Source>
    <b:Tag>Aru25</b:Tag>
    <b:SourceType>InternetSite</b:SourceType>
    <b:Guid>{CAAFEDC9-52EC-40BE-9DD8-CE15571563A5}</b:Guid>
    <b:Author>
      <b:Author>
        <b:NameList>
          <b:Person>
            <b:Last>Arut</b:Last>
          </b:Person>
        </b:NameList>
      </b:Author>
    </b:Author>
    <b:Title>NGINX-RTMP modul</b:Title>
    <b:YearAccessed>2025</b:YearAccessed>
    <b:MonthAccessed>02</b:MonthAccessed>
    <b:DayAccessed>10</b:DayAccessed>
    <b:URL>https://github.com/arut/nginx-rtmp-module</b:URL>
    <b:RefOrder>12</b:RefOrder>
  </b:Source>
  <b:Source>
    <b:Tag>tia25</b:Tag>
    <b:SourceType>InternetSite</b:SourceType>
    <b:Guid>{9D3EE222-243C-44FD-BA39-4436D7CF976B}</b:Guid>
    <b:Author>
      <b:Author>
        <b:NameList>
          <b:Person>
            <b:Last>tiangolo</b:Last>
          </b:Person>
        </b:NameList>
      </b:Author>
    </b:Author>
    <b:Title>Nginx-RTMP Docker Image</b:Title>
    <b:YearAccessed>2025</b:YearAccessed>
    <b:MonthAccessed>05</b:MonthAccessed>
    <b:DayAccessed>10</b:DayAccessed>
    <b:URL>https://hub.docker.com/r/tiangolo/nginx-rtmp/</b:URL>
    <b:RefOrder>13</b:RefOrder>
  </b:Source>
  <b:Source>
    <b:Tag>Sha25</b:Tag>
    <b:SourceType>InternetSite</b:SourceType>
    <b:Guid>{D0AE62D3-C0EB-4820-9BBC-69C238F6D109}</b:Guid>
    <b:Title>Shaka Player</b:Title>
    <b:YearAccessed>2025</b:YearAccessed>
    <b:MonthAccessed>05</b:MonthAccessed>
    <b:DayAccessed>10</b:DayAccessed>
    <b:URL>https://github.com/shaka-project/shaka-player</b:URL>
    <b:RefOrder>14</b:RefOrder>
  </b:Source>
  <b:Source>
    <b:Tag>Doc25</b:Tag>
    <b:SourceType>InternetSite</b:SourceType>
    <b:Guid>{9582F15F-1C1C-49ED-8A28-3F9C56E04C3C}</b:Guid>
    <b:Title>Docker</b:Title>
    <b:YearAccessed>2025</b:YearAccessed>
    <b:MonthAccessed>05</b:MonthAccessed>
    <b:DayAccessed>10</b:DayAccessed>
    <b:URL>https://www.docker.com/</b:URL>
    <b:RefOrder>15</b:RefOrder>
  </b:Source>
</b:Sources>
</file>

<file path=customXml/itemProps1.xml><?xml version="1.0" encoding="utf-8"?>
<ds:datastoreItem xmlns:ds="http://schemas.openxmlformats.org/officeDocument/2006/customXml" ds:itemID="{144576FD-09F6-402B-B5B0-064B9204C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1019</TotalTime>
  <Pages>12</Pages>
  <Words>4155</Words>
  <Characters>23686</Characters>
  <Application>Microsoft Office Word</Application>
  <DocSecurity>0</DocSecurity>
  <Lines>197</Lines>
  <Paragraphs>55</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27786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Levente Csikor</dc:creator>
  <cp:keywords/>
  <cp:lastModifiedBy>Peti Buga</cp:lastModifiedBy>
  <cp:revision>64</cp:revision>
  <cp:lastPrinted>2025-05-12T19:55:00Z</cp:lastPrinted>
  <dcterms:created xsi:type="dcterms:W3CDTF">2017-11-20T08:29:00Z</dcterms:created>
  <dcterms:modified xsi:type="dcterms:W3CDTF">2025-05-12T20:13:00Z</dcterms:modified>
</cp:coreProperties>
</file>